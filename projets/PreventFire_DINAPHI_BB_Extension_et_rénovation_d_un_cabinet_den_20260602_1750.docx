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0EFFC" w14:textId="77777777" w:rsidR="003B3CDE" w:rsidRDefault="006134FA" w:rsidP="001A1BA6">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sdt>
        <w:sdtPr>
          <w:rPr>
            <w:rFonts w:ascii="Arial" w:eastAsia="Times New Roman" w:hAnsi="Arial" w:cs="Arial"/>
            <w:sz w:val="24"/>
            <w:szCs w:val="20"/>
            <w:lang w:val="fr-FR" w:eastAsia="fr-FR"/>
          </w:rPr>
          <w:alias w:val="Genre Bourgmestre"/>
          <w:tag w:val="Genre Bourgmestre"/>
          <w:id w:val="-1475669659"/>
          <w:placeholder>
            <w:docPart w:val="452CB08E9C5D4C80A4EE8C042930C6DD"/>
          </w:placeholder>
          <w:showingPlcHdr/>
          <w:comboBox>
            <w:listItem w:value="Choisissez un élément."/>
            <w:listItem w:displayText="Madame La Bourgmestre" w:value="Madame La Bourgmestre"/>
            <w:listItem w:displayText="Monsieur Le Bourgmestre" w:value="Monsieur Le Bourgmestre"/>
          </w:comboBox>
        </w:sdtPr>
        <w:sdtEndPr/>
        <w:sdtContent>
          <w:r>
            <w:rPr>
              <w:rFonts w:ascii="Arial" w:eastAsia="Times New Roman" w:hAnsi="Arial" w:cs="Arial"/>
              <w:i/>
              <w:color w:val="FF0000"/>
              <w:sz w:val="24"/>
              <w:szCs w:val="20"/>
              <w:lang w:eastAsia="fr-FR"/>
            </w:rPr>
            <w:t>Choisissez un élément.</w:t>
          </w:r>
        </w:sdtContent>
      </w:sdt>
      <w:r>
        <w:rPr>
          <w:rFonts w:ascii="Arial" w:eastAsia="Times New Roman" w:hAnsi="Arial" w:cs="Arial"/>
          <w:sz w:val="24"/>
          <w:szCs w:val="20"/>
          <w:lang w:val="fr-FR" w:eastAsia="fr-FR"/>
        </w:rPr>
        <w:t xml:space="preserve">, </w:t>
      </w:r>
    </w:p>
    <w:sdt>
      <w:sdtPr>
        <w:rPr>
          <w:rFonts w:ascii="Arial" w:eastAsia="Times New Roman" w:hAnsi="Arial" w:cs="Arial"/>
          <w:sz w:val="24"/>
          <w:szCs w:val="20"/>
          <w:lang w:val="fr-FR" w:eastAsia="fr-FR"/>
        </w:rPr>
        <w:alias w:val="Choix du Bourgmestres"/>
        <w:tag w:val="Choix du Bourgmestres"/>
        <w:id w:val="1067615874"/>
        <w:placeholder>
          <w:docPart w:val="5D6F6746763645B4BCEDD7CB144F2633"/>
        </w:placeholder>
        <w:showingPlcHdr/>
        <w:comboBox>
          <w:listItem w:value="Choisissez un élément."/>
          <w:listItem w:displayText="Arnaud ALLARD" w:value="Arnaud ALLARD"/>
          <w:listItem w:displayText="Christophe BASTIN" w:value="Christophe BASTIN"/>
          <w:listItem w:displayText="Magali BIHAIN" w:value="Magali BIHAIN"/>
          <w:listItem w:displayText="Christophe BOMBLED" w:value="Christophe BOMBLED"/>
          <w:listItem w:displayText="Simon BULTOT" w:value="Simon BULTOT"/>
          <w:listItem w:displayText="Antonin COLLINET" w:value="Antonin COLLINET"/>
          <w:listItem w:displayText="Jérémy DE MARTIN" w:value="Jérémy DE MARTIN"/>
          <w:listItem w:displayText="Julien DEFAUX" w:value="Julien DEFAUX"/>
          <w:listItem w:displayText="Jean-Marc DELIZEE" w:value="Jean-Marc DELIZEE"/>
          <w:listItem w:displayText="Nathalie DEMOULIN-DEMANET" w:value="Nathalie DEMOULIN-DEMANET"/>
          <w:listItem w:displayText="Frédéric DEVILLE" w:value="Frédéric DEVILLE"/>
          <w:listItem w:displayText="Raymond DOUNIAUX" w:value="Raymond DOUNIAUX"/>
          <w:listItem w:displayText="Richard FOURNAUX" w:value="Richard FOURNAUX"/>
          <w:listItem w:displayText="Pascal JACQUIEZ" w:value="Pascal JACQUIEZ"/>
          <w:listItem w:displayText="Hélène LEBRUN" w:value="Hélène LEBRUN"/>
          <w:listItem w:displayText="Valérie LECOMTE" w:value="Valérie LECOMTE"/>
          <w:listItem w:displayText="Marc LEJEUNE" w:value="Marc LEJEUNE"/>
          <w:listItem w:displayText="Michaël MODAVE" w:value="Michaël MODAVE"/>
          <w:listItem w:displayText="Christine POULIN" w:value="Christine POULIN"/>
          <w:listItem w:displayText="Pierre RONDIAT" w:value="Pierre RONDIAT"/>
          <w:listItem w:displayText="Alexandre VISEE" w:value="Alexandre VISEE"/>
          <w:listItem w:displayText="Valérie WARZEE-CAVERENNE" w:value="Valérie WARZEE-CAVERENNE"/>
        </w:comboBox>
      </w:sdtPr>
      <w:sdtEndPr/>
      <w:sdtContent>
        <w:p w14:paraId="23436AC5" w14:textId="16B6991A" w:rsidR="003B3CDE" w:rsidRPr="003B3CDE" w:rsidRDefault="00773020"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Pr>
              <w:rFonts w:ascii="Arial" w:eastAsia="Times New Roman" w:hAnsi="Arial" w:cs="Arial"/>
              <w:i/>
              <w:color w:val="FF0000"/>
              <w:sz w:val="24"/>
              <w:szCs w:val="20"/>
              <w:lang w:eastAsia="fr-FR"/>
            </w:rPr>
            <w:t>Choisissez un élément.</w:t>
          </w:r>
        </w:p>
      </w:sdtContent>
    </w:sdt>
    <w:p w14:paraId="6C63C155" w14:textId="77777777" w:rsidR="003B3CDE" w:rsidRPr="003B3CDE" w:rsidRDefault="003B3CDE"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Pr>
          <w:rFonts w:ascii="Arial" w:eastAsia="Times New Roman" w:hAnsi="Arial" w:cs="Arial"/>
          <w:sz w:val="24"/>
          <w:szCs w:val="20"/>
          <w:lang w:val="fr-FR" w:eastAsia="fr-FR"/>
        </w:rPr>
        <w:t>Administration Communale</w:t>
      </w:r>
    </w:p>
    <w:p w14:paraId="49FCDBCE" w14:textId="7527F7DD" w:rsidR="003B3CDE" w:rsidRPr="003B3CDE" w:rsidRDefault="00E9430D"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Pr>
          <w:rFonts w:ascii="Arial" w:eastAsia="Times New Roman" w:hAnsi="Arial" w:cs="Arial"/>
          <w:sz w:val="24"/>
          <w:szCs w:val="20"/>
          <w:lang w:val="fr-FR" w:eastAsia="fr-FR"/>
        </w:rPr>
        <w:t>De et à</w:t>
      </w:r>
    </w:p>
    <w:sdt>
      <w:sdtPr>
        <w:rPr>
          <w:rFonts w:ascii="Arial" w:eastAsia="Times New Roman" w:hAnsi="Arial" w:cs="Arial"/>
          <w:sz w:val="24"/>
          <w:szCs w:val="20"/>
          <w:lang w:val="fr-FR" w:eastAsia="fr-FR"/>
        </w:rPr>
        <w:id w:val="1995061477"/>
        <w:placeholder>
          <w:docPart w:val="EE51DB3822F345A9814333EA26D1C248"/>
        </w:placeholder>
        <w:showingPlcHdr/>
        <w:comboBox>
          <w:listItem w:value="Choisissez un élément."/>
          <w:listItem w:displayText="B - 5537 ANHEE" w:value="B - 5537 ANHEE"/>
          <w:listItem w:displayText="B - 5570 BEAURAING" w:value="B - 5570 BEAURAING"/>
          <w:listItem w:displayText="B - 5555 BIEVRE" w:value="B - 5555 BIEVRE"/>
          <w:listItem w:displayText="B - 5630 CERFONTAINE" w:value="B - 5630 CERFONTAINE"/>
          <w:listItem w:displayText="B - 5590 CINEY" w:value="B - 5590 CINEY"/>
          <w:listItem w:displayText="B - 5660 COUVIN" w:value="B - 5660 COUVIN"/>
          <w:listItem w:displayText="B - 5500 DINANT" w:value="B - 5500 DINANT"/>
          <w:listItem w:displayText="B - 5680 DOISCHE" w:value="B - 5680 DOISCHE"/>
          <w:listItem w:displayText="B - 5620 FLORENNES" w:value="B - 5620 FLORENNES"/>
          <w:listItem w:displayText="B - 5575 GEDINNE" w:value="B - 5575 GEDINNE"/>
          <w:listItem w:displayText="B - 5360 HAMOIS" w:value="B - 5360 HAMOIS"/>
          <w:listItem w:displayText="B - 5540 HASTIERE" w:value="B - 5540 HASTIERE"/>
          <w:listItem w:displayText="B - 5370 HAVELANGE" w:value="B - 5370 HAVELANGE"/>
          <w:listItem w:displayText="B - 5560 HOUYET" w:value="B - 5560 HOUYET"/>
          <w:listItem w:displayText="B - 5520 ONHAYE" w:value="B - 5520 ONHAYE"/>
          <w:listItem w:displayText="B - 5600 PHILIPPEVILLE" w:value="B - 5600 PHILIPPEVILLE"/>
          <w:listItem w:displayText="B - 5580 ROCHEFORT" w:value="B - 5580 ROCHEFORT"/>
          <w:listItem w:displayText="B - 5377 SOMME-LEUZE" w:value="B - 5377 SOMME-LEUZE"/>
          <w:listItem w:displayText="B - 5670 VIROINVAL" w:value="B - 5670 VIROINVAL"/>
          <w:listItem w:displayText="B - 5550 VRESSE" w:value="B - 5550 VRESSE"/>
          <w:listItem w:displayText="B - 5650 WALCOURT" w:value="B - 5650 WALCOURT"/>
          <w:listItem w:displayText="B - 5530 YVOIR" w:value="B - 5530 YVOIR"/>
        </w:comboBox>
      </w:sdtPr>
      <w:sdtEndPr/>
      <w:sdtContent>
        <w:p w14:paraId="0489467B" w14:textId="77777777" w:rsidR="003B3CDE" w:rsidRPr="003B3CDE" w:rsidRDefault="003B3CDE" w:rsidP="001D608D">
          <w:pPr>
            <w:framePr w:w="4391" w:h="1631" w:hRule="exact" w:hSpace="240" w:vSpace="240" w:wrap="around" w:vAnchor="page" w:hAnchor="page" w:x="6601" w:y="2091"/>
            <w:pBdr>
              <w:top w:val="single" w:sz="6" w:space="5" w:color="auto"/>
              <w:left w:val="single" w:sz="6" w:space="5" w:color="auto"/>
              <w:bottom w:val="single" w:sz="6" w:space="5" w:color="auto"/>
              <w:right w:val="single" w:sz="6" w:space="5" w:color="auto"/>
            </w:pBdr>
            <w:overflowPunct w:val="0"/>
            <w:autoSpaceDE w:val="0"/>
            <w:autoSpaceDN w:val="0"/>
            <w:adjustRightInd w:val="0"/>
            <w:spacing w:after="0" w:line="240" w:lineRule="auto"/>
            <w:jc w:val="both"/>
            <w:textAlignment w:val="baseline"/>
            <w:rPr>
              <w:rFonts w:ascii="Arial" w:eastAsia="Times New Roman" w:hAnsi="Arial" w:cs="Arial"/>
              <w:sz w:val="24"/>
              <w:szCs w:val="20"/>
              <w:lang w:val="fr-FR" w:eastAsia="fr-FR"/>
            </w:rPr>
          </w:pPr>
          <w:r>
            <w:rPr>
              <w:rFonts w:ascii="Arial" w:eastAsia="Times New Roman" w:hAnsi="Arial" w:cs="Arial"/>
              <w:i/>
              <w:color w:val="FF0000"/>
              <w:sz w:val="24"/>
              <w:szCs w:val="20"/>
              <w:lang w:eastAsia="fr-FR"/>
            </w:rPr>
            <w:t>Choisissez un élément.</w:t>
          </w:r>
        </w:p>
      </w:sdtContent>
    </w:sdt>
    <w:p w14:paraId="21618B97" w14:textId="77777777" w:rsidR="003B3CDE" w:rsidRPr="003B3CDE" w:rsidRDefault="003B3CDE" w:rsidP="003B3CDE">
      <w:pPr>
        <w:spacing w:after="0" w:line="240" w:lineRule="auto"/>
        <w:rPr>
          <w:rFonts w:ascii="Arial" w:eastAsia="Times New Roman" w:hAnsi="Arial" w:cs="Arial"/>
          <w:sz w:val="24"/>
          <w:szCs w:val="24"/>
          <w:lang w:eastAsia="fr-FR"/>
        </w:rPr>
      </w:pPr>
      <w:r>
        <w:rPr>
          <w:rFonts w:ascii="Arial" w:eastAsia="Times New Roman" w:hAnsi="Arial" w:cs="Times New Roman"/>
          <w:noProof/>
          <w:color w:val="1F497D"/>
          <w:sz w:val="24"/>
          <w:szCs w:val="20"/>
          <w:lang w:eastAsia="fr-BE"/>
        </w:rPr>
        <w:drawing>
          <wp:inline distT="0" distB="0" distL="0" distR="0" wp14:anchorId="7B7D311F" wp14:editId="0CD27637">
            <wp:extent cx="2668270" cy="914400"/>
            <wp:effectExtent l="0" t="0" r="0" b="0"/>
            <wp:docPr id="1" name="Image 1" descr="cid:image002.png@01D12C54.A338D1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descr="cid:image002.png@01D12C54.A338D1E0"/>
                    <pic:cNvPicPr>
                      <a:picLocks noChangeAspect="1" noChangeArrowheads="1"/>
                    </pic:cNvPicPr>
                  </pic:nvPicPr>
                  <pic:blipFill>
                    <a:blip r:embed="rId10" r:link="rId11">
                      <a:extLst>
                        <a:ext uri="{28A0092B-C50C-407E-A947-70E740481C1C}">
                          <a14:useLocalDpi xmlns:a14="http://schemas.microsoft.com/office/drawing/2010/main" val="0"/>
                        </a:ext>
                      </a:extLst>
                    </a:blip>
                    <a:srcRect/>
                    <a:stretch>
                      <a:fillRect/>
                    </a:stretch>
                  </pic:blipFill>
                  <pic:spPr bwMode="auto">
                    <a:xfrm>
                      <a:off x="0" y="0"/>
                      <a:ext cx="2668270" cy="914400"/>
                    </a:xfrm>
                    <a:prstGeom prst="rect">
                      <a:avLst/>
                    </a:prstGeom>
                    <a:noFill/>
                    <a:ln>
                      <a:noFill/>
                    </a:ln>
                  </pic:spPr>
                </pic:pic>
              </a:graphicData>
            </a:graphic>
          </wp:inline>
        </w:drawing>
      </w:r>
    </w:p>
    <w:p w14:paraId="3634EE75" w14:textId="77777777" w:rsidR="003B3CDE" w:rsidRPr="003B3CDE" w:rsidRDefault="003B3CDE" w:rsidP="003B3CDE">
      <w:pPr>
        <w:spacing w:after="0" w:line="240" w:lineRule="auto"/>
        <w:rPr>
          <w:rFonts w:ascii="Arial" w:eastAsia="Times New Roman" w:hAnsi="Arial" w:cs="Times New Roman"/>
          <w:sz w:val="24"/>
          <w:szCs w:val="20"/>
          <w:lang w:eastAsia="fr-FR"/>
        </w:rPr>
      </w:pPr>
    </w:p>
    <w:p w14:paraId="27ACC6BD" w14:textId="77777777" w:rsidR="003B3CDE" w:rsidRPr="003B3CDE" w:rsidRDefault="003B3CDE" w:rsidP="003B3CDE">
      <w:pPr>
        <w:spacing w:after="0" w:line="240" w:lineRule="auto"/>
        <w:rPr>
          <w:rFonts w:ascii="Arial" w:eastAsia="Times New Roman" w:hAnsi="Arial" w:cs="Times New Roman"/>
          <w:sz w:val="24"/>
          <w:szCs w:val="20"/>
          <w:lang w:eastAsia="fr-FR"/>
        </w:rPr>
      </w:pPr>
    </w:p>
    <w:p w14:paraId="2A50F809" w14:textId="00F1B9DD" w:rsidR="003B3CDE" w:rsidRPr="003B3CDE" w:rsidRDefault="003B3CDE" w:rsidP="003B3CDE">
      <w:pPr>
        <w:spacing w:after="0" w:line="240" w:lineRule="auto"/>
        <w:rPr>
          <w:rFonts w:ascii="Arial" w:eastAsia="Times New Roman" w:hAnsi="Arial" w:cs="Arial"/>
        </w:rPr>
      </w:pPr>
      <w:r>
        <w:rPr>
          <w:rFonts w:ascii="Arial" w:eastAsia="Times New Roman" w:hAnsi="Arial" w:cs="Arial"/>
        </w:rPr>
        <w:t xml:space="preserve"> Rue de DINANT, 146</w:t>
      </w:r>
    </w:p>
    <w:p w14:paraId="4EAD4AF1" w14:textId="550F4F21" w:rsidR="003B3CDE" w:rsidRPr="003B3CDE" w:rsidRDefault="003B3CDE" w:rsidP="003B3CDE">
      <w:pPr>
        <w:spacing w:after="0" w:line="240" w:lineRule="auto"/>
        <w:rPr>
          <w:rFonts w:ascii="Arial" w:eastAsia="Times New Roman" w:hAnsi="Arial" w:cs="Arial"/>
          <w:sz w:val="24"/>
          <w:szCs w:val="24"/>
        </w:rPr>
      </w:pPr>
      <w:r>
        <w:rPr>
          <w:rFonts w:ascii="Arial" w:eastAsia="Times New Roman" w:hAnsi="Arial" w:cs="Arial"/>
          <w:sz w:val="24"/>
          <w:szCs w:val="24"/>
        </w:rPr>
        <w:t xml:space="preserve"> B – 5 570 BEAURAING</w:t>
      </w:r>
    </w:p>
    <w:p w14:paraId="6920D45E" w14:textId="77777777" w:rsidR="003B3CDE" w:rsidRPr="003B3CDE" w:rsidRDefault="003B3CDE" w:rsidP="003B3CDE">
      <w:pPr>
        <w:spacing w:after="0" w:line="240" w:lineRule="auto"/>
        <w:rPr>
          <w:rFonts w:ascii="Arial" w:eastAsia="Times New Roman" w:hAnsi="Arial" w:cs="Arial"/>
          <w:sz w:val="24"/>
          <w:szCs w:val="24"/>
          <w:lang w:eastAsia="fr-FR"/>
        </w:rPr>
      </w:pPr>
    </w:p>
    <w:tbl>
      <w:tblPr>
        <w:tblpPr w:leftFromText="141" w:rightFromText="141" w:vertAnchor="text" w:horzAnchor="margin" w:tblpXSpec="right" w:tblpY="16"/>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31"/>
        <w:gridCol w:w="2775"/>
      </w:tblGrid>
      <w:tr w:rsidR="004D03C4" w:rsidRPr="003B3CDE" w14:paraId="05F33C76" w14:textId="77777777" w:rsidTr="00081D8B">
        <w:trPr>
          <w:trHeight w:val="262"/>
        </w:trPr>
        <w:tc>
          <w:tcPr>
            <w:tcW w:w="4106" w:type="dxa"/>
            <w:gridSpan w:val="2"/>
            <w:vAlign w:val="center"/>
          </w:tcPr>
          <w:p w14:paraId="54DEE490" w14:textId="1D418B6D" w:rsidR="004D03C4" w:rsidRPr="003B3CDE" w:rsidRDefault="004D03C4" w:rsidP="00081D8B">
            <w:pPr>
              <w:spacing w:after="0" w:line="240" w:lineRule="auto"/>
              <w:jc w:val="center"/>
              <w:rPr>
                <w:rFonts w:ascii="Arial" w:eastAsia="Times New Roman" w:hAnsi="Arial" w:cs="Arial"/>
                <w:sz w:val="24"/>
                <w:szCs w:val="20"/>
                <w:lang w:val="fr-FR" w:eastAsia="fr-FR"/>
              </w:rPr>
            </w:pPr>
            <w:r>
              <w:rPr>
                <w:rFonts w:ascii="Arial" w:eastAsia="Times New Roman" w:hAnsi="Arial" w:cs="Arial"/>
                <w:i/>
                <w:iCs/>
                <w:color w:val="1F4E79"/>
                <w:sz w:val="16"/>
                <w:szCs w:val="16"/>
              </w:rPr>
              <w:t>Cadre réservé à la zone de secours</w:t>
            </w:r>
          </w:p>
        </w:tc>
      </w:tr>
      <w:tr w:rsidR="0042094F" w:rsidRPr="003B3CDE" w14:paraId="4E6E2251" w14:textId="77777777" w:rsidTr="00163A86">
        <w:trPr>
          <w:trHeight w:val="454"/>
        </w:trPr>
        <w:tc>
          <w:tcPr>
            <w:tcW w:w="1331" w:type="dxa"/>
            <w:vAlign w:val="center"/>
          </w:tcPr>
          <w:p w14:paraId="642B117E" w14:textId="77777777" w:rsidR="0042094F" w:rsidRPr="003B3CDE" w:rsidRDefault="0042094F" w:rsidP="00081D8B">
            <w:pPr>
              <w:tabs>
                <w:tab w:val="left" w:pos="344"/>
                <w:tab w:val="left" w:pos="1394"/>
                <w:tab w:val="left" w:pos="3293"/>
                <w:tab w:val="left" w:pos="6043"/>
              </w:tabs>
              <w:overflowPunct w:val="0"/>
              <w:autoSpaceDE w:val="0"/>
              <w:autoSpaceDN w:val="0"/>
              <w:adjustRightInd w:val="0"/>
              <w:spacing w:after="0" w:line="240" w:lineRule="auto"/>
              <w:jc w:val="center"/>
              <w:textAlignment w:val="baseline"/>
              <w:rPr>
                <w:rFonts w:ascii="Arial" w:eastAsia="Times New Roman" w:hAnsi="Arial" w:cs="Arial"/>
                <w:sz w:val="16"/>
                <w:szCs w:val="16"/>
                <w:lang w:val="fr-FR" w:eastAsia="fr-FR"/>
              </w:rPr>
            </w:pPr>
            <w:r>
              <w:rPr>
                <w:rFonts w:ascii="Arial" w:eastAsia="Times New Roman" w:hAnsi="Arial" w:cs="Arial"/>
                <w:sz w:val="14"/>
                <w:szCs w:val="14"/>
                <w:lang w:val="fr-FR" w:eastAsia="fr-FR"/>
              </w:rPr>
              <w:t>Réf. Dinaphi</w:t>
            </w:r>
          </w:p>
        </w:tc>
        <w:tc>
          <w:tcPr>
            <w:tcW w:w="2775" w:type="dxa"/>
            <w:vAlign w:val="center"/>
          </w:tcPr>
          <w:p w14:paraId="634AFA38" w14:textId="77777777" w:rsidR="0042094F" w:rsidRPr="003B3CDE" w:rsidRDefault="0042094F" w:rsidP="00081D8B">
            <w:pPr>
              <w:spacing w:after="0" w:line="240" w:lineRule="auto"/>
              <w:jc w:val="center"/>
              <w:rPr>
                <w:rFonts w:ascii="Arial" w:eastAsia="Times New Roman" w:hAnsi="Arial" w:cs="Arial"/>
                <w:sz w:val="24"/>
                <w:szCs w:val="20"/>
                <w:lang w:val="fr-FR" w:eastAsia="fr-FR"/>
              </w:rPr>
            </w:pPr>
          </w:p>
        </w:tc>
      </w:tr>
      <w:tr w:rsidR="0042094F" w:rsidRPr="003B3CDE" w14:paraId="03D915AB" w14:textId="77777777" w:rsidTr="00163A86">
        <w:trPr>
          <w:trHeight w:val="454"/>
        </w:trPr>
        <w:tc>
          <w:tcPr>
            <w:tcW w:w="1331" w:type="dxa"/>
            <w:vAlign w:val="center"/>
          </w:tcPr>
          <w:p w14:paraId="72274D72" w14:textId="77777777" w:rsidR="0042094F" w:rsidRPr="003B3CDE" w:rsidRDefault="0042094F" w:rsidP="00081D8B">
            <w:pPr>
              <w:tabs>
                <w:tab w:val="left" w:pos="344"/>
                <w:tab w:val="left" w:pos="1394"/>
                <w:tab w:val="left" w:pos="3293"/>
                <w:tab w:val="left" w:pos="6043"/>
              </w:tabs>
              <w:overflowPunct w:val="0"/>
              <w:autoSpaceDE w:val="0"/>
              <w:autoSpaceDN w:val="0"/>
              <w:adjustRightInd w:val="0"/>
              <w:spacing w:after="0" w:line="240" w:lineRule="auto"/>
              <w:jc w:val="center"/>
              <w:textAlignment w:val="baseline"/>
              <w:rPr>
                <w:rFonts w:ascii="Arial" w:eastAsia="Times New Roman" w:hAnsi="Arial" w:cs="Arial"/>
                <w:sz w:val="16"/>
                <w:szCs w:val="16"/>
                <w:lang w:val="fr-FR" w:eastAsia="fr-FR"/>
              </w:rPr>
            </w:pPr>
            <w:r>
              <w:rPr>
                <w:rFonts w:ascii="Arial" w:eastAsia="Times New Roman" w:hAnsi="Arial" w:cs="Arial"/>
                <w:sz w:val="14"/>
                <w:szCs w:val="14"/>
                <w:lang w:val="fr-FR" w:eastAsia="fr-FR"/>
              </w:rPr>
              <w:t>Transmis au bourgmestre le :</w:t>
            </w:r>
          </w:p>
        </w:tc>
        <w:tc>
          <w:tcPr>
            <w:tcW w:w="2775" w:type="dxa"/>
          </w:tcPr>
          <w:p w14:paraId="68D30E51" w14:textId="77777777" w:rsidR="0042094F" w:rsidRPr="003B3CDE" w:rsidRDefault="0042094F" w:rsidP="00081D8B">
            <w:pPr>
              <w:spacing w:after="0" w:line="240" w:lineRule="auto"/>
              <w:jc w:val="center"/>
              <w:rPr>
                <w:rFonts w:ascii="Arial" w:eastAsia="Times New Roman" w:hAnsi="Arial" w:cs="Arial"/>
                <w:sz w:val="24"/>
                <w:szCs w:val="20"/>
                <w:lang w:val="fr-FR" w:eastAsia="fr-FR"/>
              </w:rPr>
            </w:pPr>
          </w:p>
        </w:tc>
      </w:tr>
    </w:tbl>
    <w:p w14:paraId="2B800BAB" w14:textId="64928FC4" w:rsidR="003B3CDE" w:rsidRPr="003B3CDE" w:rsidRDefault="003B3CDE" w:rsidP="003B3CDE">
      <w:pPr>
        <w:spacing w:after="0" w:line="240" w:lineRule="auto"/>
        <w:rPr>
          <w:rFonts w:ascii="Arial" w:eastAsia="Times New Roman" w:hAnsi="Arial" w:cs="Arial"/>
        </w:rPr>
      </w:pPr>
      <w:r>
        <w:rPr>
          <w:rFonts w:ascii="Arial" w:eastAsia="Times New Roman" w:hAnsi="Arial" w:cs="Arial"/>
        </w:rPr>
        <w:t>Département Prévention</w:t>
      </w:r>
    </w:p>
    <w:p w14:paraId="6A4C59B6" w14:textId="77777777" w:rsidR="003B3CDE" w:rsidRPr="003B3CDE" w:rsidRDefault="003B3CDE" w:rsidP="003B3CDE">
      <w:pPr>
        <w:spacing w:after="0" w:line="240" w:lineRule="auto"/>
        <w:rPr>
          <w:rFonts w:ascii="Arial" w:eastAsia="Times New Roman" w:hAnsi="Arial" w:cs="Arial"/>
          <w:sz w:val="18"/>
          <w:szCs w:val="20"/>
        </w:rPr>
      </w:pPr>
    </w:p>
    <w:p w14:paraId="0E1A9CF9" w14:textId="77777777" w:rsidR="003B3CDE" w:rsidRPr="003B3CDE" w:rsidRDefault="003B3CDE" w:rsidP="003B3CDE">
      <w:pPr>
        <w:spacing w:after="0" w:line="240" w:lineRule="auto"/>
        <w:rPr>
          <w:rFonts w:ascii="Arial" w:eastAsia="Times New Roman" w:hAnsi="Arial" w:cs="Arial"/>
          <w:b/>
          <w:sz w:val="20"/>
          <w:szCs w:val="20"/>
        </w:rPr>
      </w:pPr>
      <w:r>
        <w:rPr>
          <w:rFonts w:ascii="Arial" w:eastAsia="Times New Roman" w:hAnsi="Arial" w:cs="Arial"/>
          <w:noProof/>
          <w:lang w:eastAsia="fr-BE"/>
        </w:rPr>
        <mc:AlternateContent>
          <mc:Choice Requires="wps">
            <w:drawing>
              <wp:anchor distT="0" distB="0" distL="114300" distR="114300" simplePos="0" relativeHeight="251659264" behindDoc="0" locked="0" layoutInCell="1" allowOverlap="1" wp14:anchorId="010DD827" wp14:editId="0B29FE2D">
                <wp:simplePos x="0" y="0"/>
                <wp:positionH relativeFrom="column">
                  <wp:posOffset>6441598</wp:posOffset>
                </wp:positionH>
                <wp:positionV relativeFrom="paragraph">
                  <wp:posOffset>152516</wp:posOffset>
                </wp:positionV>
                <wp:extent cx="240280" cy="6674"/>
                <wp:effectExtent l="0" t="0" r="26670" b="31750"/>
                <wp:wrapNone/>
                <wp:docPr id="2" name="Connecteur droit 2"/>
                <wp:cNvGraphicFramePr/>
                <a:graphic xmlns:a="http://schemas.openxmlformats.org/drawingml/2006/main">
                  <a:graphicData uri="http://schemas.microsoft.com/office/word/2010/wordprocessingShape">
                    <wps:wsp>
                      <wps:cNvCnPr/>
                      <wps:spPr>
                        <a:xfrm>
                          <a:off x="0" y="0"/>
                          <a:ext cx="240280" cy="6674"/>
                        </a:xfrm>
                        <a:prstGeom prst="line">
                          <a:avLst/>
                        </a:prstGeom>
                        <a:noFill/>
                        <a:ln w="1270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72C4C37" id="Connecteur droit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7.2pt,12pt" to="526.1pt,12.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ORvVzgEAAIkDAAAOAAAAZHJzL2Uyb0RvYy54bWysU8tu2zAQvBfIPxC8x1KEwDEEyznYSC9F a6DpB2z4kAjwBS5j2X/fJe26bnorqgNF7mO0Mxytn4/OsoNKaIIf+MOi5Ux5EaTx48B/vL7crzjD DF6CDV4N/KSQP2/uPq3n2KsuTMFKlRiBeOznOPAp59g3DYpJOcBFiMpTUofkINMxjY1MMBO6s03X tstmDknGFIRCpOjunOSbiq+1Evmb1qgyswOn2XJdU13fytps1tCPCeJkxGUM+IcpHBhPH71C7SAD e0/mLyhnRAoYdF6I4JqgtRGqciA2D+0HNt8niKpyIXEwXmXC/wcrvh72iRk58I4zD46uaBu8J93U e2IyBZNZV1SaI/ZUvPX7dDlh3KdC+aiTK28iw45V2dNVWXXMTFCwe2y7FekvKLVcPj0WxOZ3a0yY P6vgWNkM3BpfaEMPhy+Yz6W/SkrYhxdjLcWht57N5LvuqS3oQA7SFjJtXSRO6EfOwI5kTZFThcRg jSztpRtPuLWJHYDcQaaSYX6liTmzgJkSRKM+l2n/aC3z7ACnc3NNlTLoncnkaGvcwFe33daXrKqe vLAqmp5VLLu3IE9V3Kac6L6rRBdvFkPdnml/+wdtfgIAAP//AwBQSwMEFAAGAAgAAAAhAEQPioTf AAAACwEAAA8AAABkcnMvZG93bnJldi54bWxMj81OwzAQhO9IvIO1lbhRO1FSQYhTIRA9wYHSB3Di bRLqnxA7aeDp2Z7gOLOfZmfK7WINm3EMvXcSkrUAhq7xunethMPHy+0dsBCV08p4hxK+McC2ur4q VaH92b3jvI8toxAXCiWhi3EoOA9Nh1aFtR/Q0e3oR6siybHlelRnCreGp0JsuFW9ow+dGvCpw+a0 n6yE3fKTv5pmfq7vD1N6NLuvN/W5kfJmtTw+AIu4xD8YLvWpOlTUqfaT04EZ0iLJMmIlpBmNuhAi T1NgNTl5Arwq+f8N1S8AAAD//wMAUEsBAi0AFAAGAAgAAAAhALaDOJL+AAAA4QEAABMAAAAAAAAA AAAAAAAAAAAAAFtDb250ZW50X1R5cGVzXS54bWxQSwECLQAUAAYACAAAACEAOP0h/9YAAACUAQAA CwAAAAAAAAAAAAAAAAAvAQAAX3JlbHMvLnJlbHNQSwECLQAUAAYACAAAACEA2Dkb1c4BAACJAwAA DgAAAAAAAAAAAAAAAAAuAgAAZHJzL2Uyb0RvYy54bWxQSwECLQAUAAYACAAAACEARA+KhN8AAAAL AQAADwAAAAAAAAAAAAAAAAAoBAAAZHJzL2Rvd25yZXYueG1sUEsFBgAAAAAEAAQA8wAAADQFAAAA AA== " strokecolor="windowText" strokeweight="1pt">
                <v:stroke joinstyle="miter"/>
              </v:line>
            </w:pict>
          </mc:Fallback>
        </mc:AlternateContent>
      </w:r>
      <w:r>
        <w:rPr>
          <w:rFonts w:ascii="Arial" w:eastAsia="Times New Roman" w:hAnsi="Arial" w:cs="Arial"/>
          <w:sz w:val="20"/>
          <w:szCs w:val="20"/>
        </w:rPr>
        <w:t>Tél :  +32 84 21 99 95</w:t>
      </w:r>
    </w:p>
    <w:p w14:paraId="53FE8841" w14:textId="77777777" w:rsidR="0051501E" w:rsidRDefault="0051501E" w:rsidP="003B3CDE">
      <w:pPr>
        <w:spacing w:after="0" w:line="240" w:lineRule="auto"/>
        <w:rPr>
          <w:rFonts w:ascii="Arial" w:eastAsia="Times New Roman" w:hAnsi="Arial" w:cs="Arial"/>
          <w:sz w:val="20"/>
          <w:szCs w:val="20"/>
        </w:rPr>
      </w:pPr>
    </w:p>
    <w:p w14:paraId="039F23DB" w14:textId="2FA47A8F" w:rsidR="003B3CDE" w:rsidRPr="003B3CDE" w:rsidRDefault="003B3CDE" w:rsidP="003B3CDE">
      <w:pPr>
        <w:spacing w:after="0" w:line="240" w:lineRule="auto"/>
        <w:rPr>
          <w:rFonts w:ascii="Arial" w:eastAsia="Times New Roman" w:hAnsi="Arial" w:cs="Arial"/>
          <w:color w:val="1F4E79"/>
          <w:sz w:val="20"/>
          <w:szCs w:val="20"/>
        </w:rPr>
      </w:pPr>
      <w:r>
        <w:rPr>
          <w:rFonts w:ascii="Arial" w:eastAsia="Times New Roman" w:hAnsi="Arial" w:cs="Arial"/>
          <w:color w:val="1F4E79"/>
          <w:sz w:val="20"/>
          <w:szCs w:val="20"/>
        </w:rPr>
        <w:t xml:space="preserve">@ : prevention@zsdinaphi.be  </w:t>
      </w:r>
    </w:p>
    <w:p w14:paraId="0B2F38AB" w14:textId="77777777" w:rsidR="003B3CDE" w:rsidRPr="003B3CDE" w:rsidRDefault="003B3CDE" w:rsidP="003B3CDE">
      <w:pPr>
        <w:spacing w:after="0" w:line="240" w:lineRule="auto"/>
        <w:rPr>
          <w:rFonts w:ascii="Arial" w:eastAsia="Times New Roman" w:hAnsi="Arial" w:cs="Arial"/>
          <w:color w:val="1F4E79"/>
          <w:sz w:val="20"/>
          <w:szCs w:val="20"/>
        </w:rPr>
      </w:pPr>
    </w:p>
    <w:p w14:paraId="6FD73C3D" w14:textId="4BE17668" w:rsidR="00364199" w:rsidRDefault="00364199" w:rsidP="00364199">
      <w:pPr>
        <w:spacing w:after="0" w:line="240" w:lineRule="auto"/>
        <w:rPr>
          <w:rFonts w:ascii="Arial" w:eastAsia="Times New Roman" w:hAnsi="Arial" w:cs="Arial"/>
          <w:i/>
          <w:iCs/>
          <w:color w:val="1F4E79"/>
          <w:sz w:val="16"/>
          <w:szCs w:val="16"/>
        </w:rPr>
      </w:pPr>
      <w:r>
        <w:rPr>
          <w:rFonts w:ascii="Arial" w:eastAsia="Times New Roman" w:hAnsi="Arial" w:cs="Arial"/>
          <w:i/>
          <w:iCs/>
          <w:color w:val="1F4E79"/>
          <w:sz w:val="16"/>
          <w:szCs w:val="16"/>
        </w:rPr>
        <w:tab/>
        <w:tab/>
        <w:tab/>
        <w:tab/>
        <w:tab/>
        <w:tab/>
        <w:tab/>
        <w:tab/>
        <w:tab/>
        <w:tab/>
        <w:tab/>
        <w:tab/>
        <w:tab/>
        <w:tab/>
        <w:tab/>
        <w:tab/>
      </w:r>
    </w:p>
    <w:p w14:paraId="238841C9" w14:textId="77777777" w:rsidR="004D03C4" w:rsidRPr="0050292F" w:rsidRDefault="004D03C4" w:rsidP="00364199">
      <w:pPr>
        <w:spacing w:after="0" w:line="240" w:lineRule="auto"/>
        <w:rPr>
          <w:rFonts w:ascii="Arial" w:eastAsia="Times New Roman" w:hAnsi="Arial" w:cs="Arial"/>
          <w:i/>
          <w:iCs/>
          <w:color w:val="1F4E79"/>
          <w:sz w:val="16"/>
          <w:szCs w:val="16"/>
        </w:rPr>
      </w:pPr>
    </w:p>
    <w:p w14:paraId="1293B7DD" w14:textId="77777777" w:rsidR="003B3CDE" w:rsidRPr="003B3CDE" w:rsidRDefault="003B3CDE" w:rsidP="003B3CDE">
      <w:pPr>
        <w:spacing w:after="0" w:line="240" w:lineRule="auto"/>
        <w:rPr>
          <w:rFonts w:ascii="Arial" w:eastAsia="Times New Roman" w:hAnsi="Arial" w:cs="Arial"/>
          <w:color w:val="1F4E79"/>
          <w:sz w:val="20"/>
          <w:szCs w:val="20"/>
        </w:rPr>
      </w:pPr>
    </w:p>
    <w:p w14:paraId="480156A7" w14:textId="66A3D429" w:rsidR="002F706D" w:rsidRPr="0030271B" w:rsidRDefault="002F706D" w:rsidP="002F706D">
      <w:pPr>
        <w:tabs>
          <w:tab w:val="left" w:pos="709"/>
          <w:tab w:val="right" w:pos="9356"/>
        </w:tabs>
        <w:spacing w:after="0" w:line="240" w:lineRule="auto"/>
        <w:contextualSpacing/>
        <w:jc w:val="right"/>
        <w:rPr>
          <w:rFonts w:eastAsia="Times New Roman" w:cstheme="minorHAnsi"/>
        </w:rPr>
      </w:pPr>
      <w:r>
        <w:rPr>
          <w:rFonts w:eastAsia="Times New Roman" w:cstheme="minorHAnsi"/>
        </w:rPr>
        <w:tab/>
        <w:tab/>
      </w:r>
      <w:r>
        <w:rPr>
          <w:rFonts w:eastAsia="Times New Roman" w:cstheme="minorHAnsi"/>
          <w:lang w:eastAsia="fr-FR"/>
        </w:rPr>
        <w:t xml:space="preserve">BEAURAING, le  </w:t>
      </w:r>
      <w:sdt>
        <w:sdtPr>
          <w:rPr>
            <w:rFonts w:eastAsia="Times New Roman" w:cstheme="minorHAnsi"/>
            <w:lang w:eastAsia="fr-FR"/>
          </w:rPr>
          <w:id w:val="670755327"/>
          <w:placeholder>
            <w:docPart w:val="DF74C9AFAF5E4D0386B57E7C6F924225"/>
          </w:placeholder>
          <w:showingPlcHdr/>
          <w:date>
            <w:dateFormat w:val="d MMMM yyyy"/>
            <w:lid w:val="fr-BE"/>
            <w:storeMappedDataAs w:val="dateTime"/>
            <w:calendar w:val="gregorian"/>
          </w:date>
        </w:sdtPr>
        <w:sdtEndPr/>
        <w:sdtContent>
          <w:r>
            <w:rPr>
              <w:rFonts w:eastAsia="Times New Roman" w:cstheme="minorHAnsi"/>
              <w:i/>
              <w:color w:val="FF0000"/>
              <w:lang w:eastAsia="fr-FR"/>
            </w:rPr>
            <w:t>Cliquez ici pour entrer une date.</w:t>
          </w:r>
        </w:sdtContent>
      </w:sdt>
    </w:p>
    <w:p w14:paraId="4551628C" w14:textId="7630CB2E" w:rsidR="002F706D" w:rsidRDefault="002F706D" w:rsidP="002F706D">
      <w:pPr>
        <w:tabs>
          <w:tab w:val="left" w:pos="709"/>
        </w:tabs>
        <w:spacing w:after="0" w:line="240" w:lineRule="auto"/>
        <w:contextualSpacing/>
        <w:rPr>
          <w:rFonts w:ascii="Arial" w:eastAsia="Times New Roman" w:hAnsi="Arial" w:cs="Arial"/>
          <w:sz w:val="20"/>
          <w:szCs w:val="20"/>
        </w:rPr>
      </w:pPr>
      <w:r>
        <w:rPr>
          <w:rFonts w:ascii="Arial" w:eastAsia="Times New Roman" w:hAnsi="Arial" w:cs="Arial"/>
          <w:sz w:val="20"/>
          <w:szCs w:val="20"/>
        </w:rPr>
        <w:t xml:space="preserve"> </w:t>
      </w:r>
    </w:p>
    <w:p w14:paraId="5E3E6E3F" w14:textId="5A6FF50A" w:rsidR="003B3CDE" w:rsidRPr="00D32F06" w:rsidRDefault="003B3CDE" w:rsidP="002F706D">
      <w:pPr>
        <w:tabs>
          <w:tab w:val="left" w:pos="709"/>
        </w:tabs>
        <w:spacing w:after="0" w:line="240" w:lineRule="auto"/>
        <w:contextualSpacing/>
        <w:rPr>
          <w:rFonts w:eastAsia="Times New Roman" w:cstheme="minorHAnsi"/>
          <w:b/>
        </w:rPr>
      </w:pPr>
      <w:r>
        <w:rPr>
          <w:rFonts w:eastAsia="Times New Roman" w:cstheme="minorHAnsi"/>
        </w:rPr>
        <w:t xml:space="preserve">Agent traitant :  </w:t>
      </w:r>
      <w:sdt>
        <w:sdtPr>
          <w:rPr>
            <w:rFonts w:eastAsia="Times New Roman" w:cstheme="minorHAnsi"/>
          </w:rPr>
          <w:alias w:val="Grades"/>
          <w:tag w:val="Grades"/>
          <w:id w:val="1949506783"/>
          <w:placeholder>
            <w:docPart w:val="CAE8AB413FEB4CD5B60B6624C1F5F65D"/>
          </w:placeholder>
          <w:showingPlcHdr/>
          <w:comboBox>
            <w:listItem w:value="Choisissez un élément."/>
            <w:listItem w:displayText="SP." w:value="SP."/>
            <w:listItem w:displayText="Cpl." w:value="Cpl."/>
            <w:listItem w:displayText="Sgt." w:value="Sgt."/>
            <w:listItem w:displayText="1er Sgt." w:value="1er Sgt."/>
            <w:listItem w:displayText="Adj." w:value="Adj."/>
            <w:listItem w:displayText="Lt." w:value="Lt."/>
            <w:listItem w:displayText="Capt." w:value="Capt."/>
            <w:listItem w:displayText="Capt ing." w:value="Capt ing."/>
            <w:listItem w:displayText="Maj." w:value="Maj."/>
            <w:listItem w:displayText="Col. ir. " w:value="Col. ir. "/>
          </w:comboBox>
        </w:sdtPr>
        <w:sdtEndPr/>
        <w:sdtContent>
          <w:r>
            <w:rPr>
              <w:rFonts w:eastAsia="Times New Roman" w:cstheme="minorHAnsi"/>
              <w:iCs/>
              <w:color w:val="FF0000"/>
              <w:sz w:val="24"/>
              <w:szCs w:val="20"/>
              <w:lang w:eastAsia="fr-FR"/>
            </w:rPr>
            <w:t>Choisissez un élément.</w:t>
          </w:r>
        </w:sdtContent>
      </w:sdt>
      <w:r>
        <w:rPr>
          <w:rFonts w:eastAsia="Times New Roman" w:cstheme="minorHAnsi"/>
        </w:rPr>
        <w:t xml:space="preserve">  </w:t>
      </w:r>
    </w:p>
    <w:p w14:paraId="4A64C8CB" w14:textId="227E9D52" w:rsidR="009C364A" w:rsidRPr="00B33104" w:rsidRDefault="009C364A" w:rsidP="00417754">
      <w:pPr>
        <w:spacing w:after="0" w:line="240" w:lineRule="auto"/>
        <w:ind w:right="337"/>
        <w:rPr>
          <w:rFonts w:ascii="Arial" w:eastAsia="Times New Roman" w:hAnsi="Arial" w:cs="Arial"/>
          <w:bCs/>
          <w:color w:val="0070C0"/>
          <w:sz w:val="20"/>
          <w:szCs w:val="20"/>
          <w:lang w:eastAsia="fr-FR"/>
        </w:rPr>
      </w:pPr>
      <w:r>
        <w:rPr>
          <w:rFonts w:ascii="Arial" w:eastAsia="Times New Roman" w:hAnsi="Arial" w:cs="Arial"/>
          <w:bCs/>
          <w:sz w:val="20"/>
          <w:szCs w:val="20"/>
          <w:lang w:eastAsia="fr-FR"/>
        </w:rPr>
        <w:t xml:space="preserve">@ : </w:t>
      </w:r>
      <w:sdt>
        <w:sdtPr>
          <w:rPr>
            <w:rFonts w:ascii="Calibri" w:eastAsia="Times New Roman" w:hAnsi="Calibri" w:cs="Calibri"/>
            <w:lang w:eastAsia="fr-FR"/>
          </w:rPr>
          <w:alias w:val="Préventionniste"/>
          <w:tag w:val="Préventionniste"/>
          <w:id w:val="1533069031"/>
          <w:placeholder>
            <w:docPart w:val="D8A0B408AC794688AF6715D26280534F"/>
          </w:placeholder>
          <w:showingPlcHdr/>
          <w:comboBox>
            <w:listItem w:value="Adresse mail préventionniste."/>
            <w:listItem w:displayText="philippe.berben" w:value="philippe.berben"/>
            <w:listItem w:displayText="christophe.colot" w:value="christophe.colot"/>
            <w:listItem w:displayText="samuel.divoy" w:value="samuel.divoy"/>
            <w:listItem w:displayText="francis.dixheures" w:value="francis.dixheures"/>
            <w:listItem w:displayText="jean-paul.dussart" w:value="jean-paul.dussart"/>
            <w:listItem w:displayText="john.golard" w:value="john.golard"/>
            <w:listItem w:displayText="jean-christophe.henrotin" w:value="jean-christophe.henrotin"/>
            <w:listItem w:displayText="jean-pierre.lecloux" w:value="jean-pierre.lecloux"/>
            <w:listItem w:displayText="alain.lallemand" w:value="alain.lallemand"/>
            <w:listItem w:displayText="marc.leonard" w:value="marc.leonard"/>
            <w:listItem w:displayText="vincent.leonard" w:value="vincent.leonard"/>
            <w:listItem w:displayText="patrice.lietart" w:value="patrice.lietart"/>
            <w:listItem w:displayText="alain.macq" w:value="alain.macq"/>
            <w:listItem w:displayText="philippe.mansy" w:value="philippe.mansy"/>
            <w:listItem w:displayText="stéphane.martin" w:value="stéphane.martin"/>
            <w:listItem w:displayText=" " w:value=" "/>
          </w:comboBox>
        </w:sdtPr>
        <w:sdtEndPr/>
        <w:sdtContent>
          <w:r>
            <w:rPr>
              <w:rStyle w:val="Textedelespacerserv"/>
              <w:i/>
              <w:color w:val="FF0000"/>
            </w:rPr>
            <w:t>Choisissez un élément.</w:t>
          </w:r>
        </w:sdtContent>
      </w:sdt>
      <w:r>
        <w:rPr>
          <w:rFonts w:eastAsia="Times New Roman" w:cstheme="minorHAnsi"/>
        </w:rPr>
        <w:t>@zsdinaphi.be.</w:t>
      </w:r>
      <w:r>
        <w:rPr>
          <w:rFonts w:eastAsia="Times New Roman" w:cstheme="minorHAnsi"/>
          <w:color w:val="0070C0"/>
        </w:rPr>
        <w:t xml:space="preserve">  </w:t>
      </w:r>
      <w:r>
        <w:rPr>
          <w:rFonts w:eastAsia="Times New Roman" w:cstheme="minorHAnsi"/>
        </w:rPr>
        <w:t xml:space="preserve">Tél : </w:t>
      </w:r>
      <w:sdt>
        <w:sdtPr>
          <w:rPr>
            <w:rFonts w:ascii="Calibri" w:eastAsia="Times New Roman" w:hAnsi="Calibri" w:cs="Calibri"/>
            <w:lang w:eastAsia="fr-FR"/>
          </w:rPr>
          <w:alias w:val="Numéro téléphone"/>
          <w:tag w:val="Numéro téléphone"/>
          <w:id w:val="-1614202334"/>
          <w:placeholder>
            <w:docPart w:val="5896A3D38F014347A9EB0DB148720E12"/>
          </w:placeholder>
          <w:showingPlcHdr/>
          <w:comboBox>
            <w:listItem w:value="Numéro de téléphone"/>
            <w:listItem w:displayText="+32 (0)498 90 27 80" w:value="+32 (0)498 90 27 80"/>
            <w:listItem w:displayText="+32 (0)497 16 76 01" w:value="+32 (0)497 16 76 01"/>
            <w:listItem w:displayText="+32 (0)479 / 622 907" w:value="+32 (0)479 / 622 907"/>
            <w:listItem w:displayText="+32 (0)84 408 341" w:value="+32 (0)84 408 341"/>
            <w:listItem w:displayText="+32 (0)84 408 360" w:value="+32 (0)84 408 360"/>
            <w:listItem w:displayText=" " w:value=" "/>
          </w:comboBox>
        </w:sdtPr>
        <w:sdtEndPr/>
        <w:sdtContent>
          <w:r>
            <w:rPr>
              <w:rStyle w:val="Textedelespacerserv"/>
              <w:i/>
              <w:color w:val="FF0000"/>
            </w:rPr>
            <w:t>Choisissez un élément.</w:t>
          </w:r>
        </w:sdtContent>
      </w:sdt>
    </w:p>
    <w:p w14:paraId="7140E9E0" w14:textId="77777777" w:rsidR="009C364A" w:rsidRDefault="009C364A" w:rsidP="003B3CDE">
      <w:pPr>
        <w:spacing w:after="0" w:line="240" w:lineRule="auto"/>
        <w:ind w:right="337"/>
        <w:rPr>
          <w:rFonts w:ascii="Arial" w:eastAsia="Times New Roman" w:hAnsi="Arial" w:cs="Arial"/>
          <w:bCs/>
          <w:sz w:val="20"/>
          <w:szCs w:val="20"/>
          <w:lang w:eastAsia="fr-FR"/>
        </w:rPr>
      </w:pPr>
    </w:p>
    <w:p w14:paraId="6AF4D30D" w14:textId="77777777" w:rsidR="009C364A" w:rsidRPr="00F8267D" w:rsidRDefault="009C364A" w:rsidP="009C364A">
      <w:pPr>
        <w:spacing w:after="0" w:line="240" w:lineRule="auto"/>
        <w:ind w:left="-450" w:firstLine="450"/>
        <w:rPr>
          <w:rFonts w:eastAsia="Times New Roman" w:cstheme="minorHAnsi"/>
          <w:bCs/>
          <w:sz w:val="20"/>
          <w:szCs w:val="20"/>
          <w:lang w:eastAsia="fr-FR"/>
        </w:rPr>
      </w:pPr>
      <w:r>
        <w:rPr>
          <w:rFonts w:eastAsia="Times New Roman" w:cstheme="minorHAnsi"/>
          <w:bCs/>
          <w:color w:val="00B0F0"/>
          <w:sz w:val="20"/>
          <w:szCs w:val="20"/>
          <w:lang w:eastAsia="fr-FR"/>
        </w:rPr>
        <w:t>V. Réf. </w:t>
      </w:r>
      <w:r>
        <w:rPr>
          <w:rFonts w:eastAsia="Times New Roman" w:cstheme="minorHAnsi"/>
          <w:bCs/>
          <w:sz w:val="20"/>
          <w:szCs w:val="20"/>
          <w:lang w:eastAsia="fr-FR"/>
        </w:rPr>
        <w:t xml:space="preserve">: </w:t>
      </w:r>
      <w:sdt>
        <w:sdtPr>
          <w:rPr>
            <w:rFonts w:eastAsia="Times New Roman" w:cstheme="minorHAnsi"/>
            <w:bCs/>
            <w:sz w:val="20"/>
            <w:szCs w:val="20"/>
            <w:lang w:eastAsia="fr-FR"/>
          </w:rPr>
          <w:alias w:val="Références de la demande"/>
          <w:tag w:val="Références du demandeur"/>
          <w:id w:val="-2023999864"/>
          <w:placeholder>
            <w:docPart w:val="7959AC90F6004986A8888382BE642330"/>
          </w:placeholder>
          <w:showingPlcHdr/>
        </w:sdtPr>
        <w:sdtEndPr/>
        <w:sdtContent>
          <w:r>
            <w:rPr>
              <w:rFonts w:eastAsia="Times New Roman" w:cstheme="minorHAnsi"/>
              <w:i/>
              <w:color w:val="FF0000"/>
              <w:sz w:val="20"/>
              <w:szCs w:val="20"/>
              <w:lang w:eastAsia="fr-FR"/>
            </w:rPr>
            <w:t>Cliquez ici pour entrer du texte.</w:t>
          </w:r>
        </w:sdtContent>
      </w:sdt>
    </w:p>
    <w:p w14:paraId="1C185B7A" w14:textId="1777FD66" w:rsidR="003B3CDE" w:rsidRPr="003B3CDE" w:rsidRDefault="003B3CDE" w:rsidP="003B3CDE">
      <w:pPr>
        <w:spacing w:after="0" w:line="240" w:lineRule="auto"/>
        <w:ind w:right="337"/>
        <w:rPr>
          <w:rFonts w:ascii="Arial" w:eastAsia="Times New Roman" w:hAnsi="Arial" w:cs="Arial"/>
          <w:sz w:val="24"/>
          <w:szCs w:val="24"/>
          <w:lang w:eastAsia="fr-FR"/>
        </w:rPr>
      </w:pPr>
      <w:r>
        <w:rPr>
          <w:rFonts w:ascii="Arial" w:eastAsia="Times New Roman" w:hAnsi="Arial" w:cs="Arial"/>
          <w:bCs/>
          <w:sz w:val="20"/>
          <w:szCs w:val="20"/>
          <w:lang w:eastAsia="fr-FR"/>
        </w:rPr>
        <w:tab/>
        <w:tab/>
        <w:tab/>
        <w:tab/>
        <w:tab/>
        <w:tab/>
        <w:tab/>
        <w:t xml:space="preserve"> </w:t>
        <w:tab/>
        <w:tab/>
        <w:tab/>
        <w:tab/>
      </w:r>
    </w:p>
    <w:p w14:paraId="6D7A2312" w14:textId="77777777" w:rsidR="003B3CDE" w:rsidRPr="005479BD" w:rsidRDefault="003B3CDE" w:rsidP="003B3CDE">
      <w:pPr>
        <w:spacing w:after="0" w:line="240" w:lineRule="auto"/>
        <w:ind w:left="-450" w:firstLine="450"/>
        <w:rPr>
          <w:rFonts w:eastAsia="Times New Roman" w:cstheme="minorHAnsi"/>
          <w:bCs/>
          <w:sz w:val="20"/>
          <w:szCs w:val="20"/>
          <w:lang w:eastAsia="fr-FR"/>
        </w:rPr>
      </w:pPr>
      <w:r>
        <w:rPr>
          <w:rFonts w:eastAsia="Times New Roman" w:cstheme="minorHAnsi"/>
          <w:bCs/>
          <w:sz w:val="20"/>
          <w:szCs w:val="20"/>
          <w:lang w:eastAsia="fr-FR"/>
        </w:rPr>
        <w:t>N. Réf. : 758 - AO 3/7.758 - AO 3/7 – 2 à rappeler dans toute correspondance.</w:t>
      </w:r>
    </w:p>
    <w:p w14:paraId="74BE1305" w14:textId="77777777" w:rsidR="003B3CDE" w:rsidRDefault="003B3CDE" w:rsidP="003B3CDE">
      <w:pPr>
        <w:spacing w:before="240" w:after="0" w:line="280" w:lineRule="atLeast"/>
        <w:contextualSpacing/>
        <w:rPr>
          <w:rFonts w:ascii="Arial" w:eastAsia="Times New Roman" w:hAnsi="Arial" w:cs="Arial"/>
          <w:sz w:val="24"/>
          <w:szCs w:val="24"/>
          <w:u w:val="single"/>
          <w:lang w:eastAsia="fr-FR"/>
        </w:rPr>
      </w:pPr>
    </w:p>
    <w:p w14:paraId="34DDD738" w14:textId="6F9965B8" w:rsidR="00F8267D" w:rsidRPr="000B1F3C" w:rsidRDefault="00F8267D" w:rsidP="000B1F3C">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Pr>
          <w:rFonts w:asciiTheme="minorHAnsi" w:hAnsiTheme="minorHAnsi" w:cstheme="minorHAnsi"/>
          <w:b/>
          <w:bCs/>
          <w:szCs w:val="24"/>
        </w:rPr>
        <w:t>Composition du dossier</w:t>
      </w:r>
    </w:p>
    <w:p w14:paraId="2707EB57" w14:textId="69CADDA2" w:rsidR="00F8267D" w:rsidRPr="00F8267D" w:rsidRDefault="00F8267D" w:rsidP="00F8267D">
      <w:pPr>
        <w:pStyle w:val="Paragraphedeliste"/>
        <w:tabs>
          <w:tab w:val="left" w:pos="284"/>
        </w:tabs>
        <w:spacing w:after="120" w:line="280" w:lineRule="atLeast"/>
        <w:ind w:left="0"/>
        <w:contextualSpacing w:val="0"/>
        <w:rPr>
          <w:rFonts w:asciiTheme="minorHAnsi" w:hAnsiTheme="minorHAnsi" w:cstheme="minorHAnsi"/>
          <w:b/>
          <w:bCs/>
          <w:szCs w:val="24"/>
        </w:rPr>
      </w:pPr>
      <w:r>
        <w:rPr>
          <w:rFonts w:asciiTheme="minorHAnsi" w:hAnsiTheme="minorHAnsi" w:cstheme="minorHAnsi"/>
          <w:b/>
          <w:bCs/>
          <w:szCs w:val="24"/>
        </w:rPr>
        <w:t>Objet :</w:t>
      </w:r>
    </w:p>
    <w:p w14:paraId="593F9328" w14:textId="2BEC1B40" w:rsidR="00E435BC" w:rsidRPr="00D32F06" w:rsidRDefault="00733E43" w:rsidP="00733E43">
      <w:pPr>
        <w:spacing w:after="120" w:line="280" w:lineRule="atLeast"/>
        <w:rPr>
          <w:rFonts w:ascii="Calibri" w:eastAsia="Times New Roman" w:hAnsi="Calibri" w:cs="Calibri"/>
          <w:lang w:eastAsia="fr-FR"/>
        </w:rPr>
      </w:pPr>
      <w:r>
        <w:rPr>
          <w:rFonts w:ascii="Calibri" w:eastAsia="Times New Roman" w:hAnsi="Calibri" w:cs="Calibri"/>
          <w:u w:val="single"/>
          <w:lang w:eastAsia="fr-FR"/>
        </w:rPr>
        <w:t>Dénomination</w:t>
      </w:r>
      <w:r>
        <w:rPr>
          <w:rFonts w:ascii="Calibri" w:eastAsia="Times New Roman" w:hAnsi="Calibri" w:cs="Calibri"/>
          <w:lang w:eastAsia="fr-FR"/>
        </w:rPr>
        <w:t> : Extension et rénovation d'un cabinet dentaire et d'un appartement</w:t>
      </w:r>
    </w:p>
    <w:p w14:paraId="701E0705" w14:textId="1BDE3E5E" w:rsidR="00E435BC" w:rsidRPr="00B9740C" w:rsidRDefault="0078683E" w:rsidP="00733E43">
      <w:pPr>
        <w:spacing w:after="120" w:line="280" w:lineRule="atLeast"/>
        <w:rPr>
          <w:rFonts w:ascii="Calibri" w:eastAsia="Times New Roman" w:hAnsi="Calibri" w:cs="Calibri"/>
          <w:lang w:eastAsia="fr-FR"/>
        </w:rPr>
      </w:pPr>
      <w:r>
        <w:rPr>
          <w:rFonts w:ascii="Calibri" w:eastAsia="Times New Roman" w:hAnsi="Calibri" w:cs="Calibri"/>
          <w:u w:val="single"/>
          <w:lang w:eastAsia="fr-FR"/>
        </w:rPr>
        <w:t>Mission</w:t>
      </w:r>
      <w:r>
        <w:rPr>
          <w:rFonts w:ascii="Calibri" w:eastAsia="Times New Roman" w:hAnsi="Calibri" w:cs="Calibri"/>
          <w:lang w:eastAsia="fr-FR"/>
        </w:rPr>
        <w:t xml:space="preserve"> : Avis sur plan </w:t>
      </w:r>
    </w:p>
    <w:p w14:paraId="6D76B7DB" w14:textId="2586A17D" w:rsidR="00733E43" w:rsidRPr="005479BD" w:rsidRDefault="006134FA" w:rsidP="00733E43">
      <w:pPr>
        <w:spacing w:after="120" w:line="280" w:lineRule="atLeast"/>
        <w:rPr>
          <w:rFonts w:ascii="Calibri" w:eastAsia="Times New Roman" w:hAnsi="Calibri" w:cs="Calibri"/>
          <w:lang w:eastAsia="fr-FR"/>
        </w:rPr>
      </w:pPr>
      <w:sdt>
        <w:sdtPr>
          <w:rPr>
            <w:rFonts w:ascii="Calibri" w:eastAsia="Times New Roman" w:hAnsi="Calibri" w:cs="Calibri"/>
            <w:lang w:eastAsia="fr-FR"/>
          </w:rPr>
          <w:alias w:val="Visite, réunion,..."/>
          <w:tag w:val="Visite"/>
          <w:id w:val="-1428038646"/>
          <w:placeholder>
            <w:docPart w:val="1C31DEDB1B6C46BAA6E9A340D726859F"/>
          </w:placeholder>
          <w:showingPlcHdr/>
          <w:comboBox>
            <w:listItem w:value="Visite, réunion,..."/>
            <w:listItem w:displayText="Avis technique." w:value="Avis technique."/>
            <w:listItem w:displayText="Permis d'environnement." w:value="Permis d'environnement."/>
            <w:listItem w:displayText="Permis d'urbanisme." w:value="Permis d'urbanisme."/>
            <w:listItem w:displayText="Pré-accord." w:value="Pré-accord."/>
            <w:listItem w:displayText="Réunion" w:value="Réunion"/>
            <w:listItem w:displayText="Réunion de chantier" w:value="Réunion de chantier"/>
            <w:listItem w:displayText="Réunion de chantier du " w:value="Réunion de chantier du "/>
            <w:listItem w:displayText="Visite." w:value="Visite."/>
            <w:listItem w:displayText="Visite du " w:value="Visite du "/>
            <w:listItem w:displayText="Autres :" w:value="Autres :"/>
            <w:listItem w:displayText=" " w:value=" "/>
          </w:comboBox>
        </w:sdtPr>
        <w:sdtEndPr/>
        <w:sdtContent>
          <w:r>
            <w:rPr>
              <w:rStyle w:val="Textedelespacerserv"/>
              <w:i/>
              <w:color w:val="FF0000"/>
            </w:rPr>
            <w:t>Choisissez un élément.</w:t>
          </w:r>
        </w:sdtContent>
      </w:sdt>
      <w:r>
        <w:rPr>
          <w:rFonts w:ascii="Calibri" w:eastAsia="Times New Roman" w:hAnsi="Calibri" w:cs="Calibri"/>
          <w:lang w:eastAsia="fr-FR"/>
        </w:rPr>
        <w:t xml:space="preserve"> </w:t>
      </w:r>
      <w:sdt>
        <w:sdtPr>
          <w:rPr>
            <w:rFonts w:ascii="Calibri" w:eastAsia="Times New Roman" w:hAnsi="Calibri" w:cs="Calibri"/>
            <w:lang w:eastAsia="fr-FR"/>
          </w:rPr>
          <w:alias w:val="Date de la visite"/>
          <w:tag w:val="Date de la visite"/>
          <w:id w:val="-393965800"/>
          <w:placeholder>
            <w:docPart w:val="5A10AC2B8E1F423D8026F171D0C71B97"/>
          </w:placeholder>
          <w:showingPlcHdr/>
          <w:date>
            <w:dateFormat w:val="d MMMM yyyy"/>
            <w:lid w:val="fr-BE"/>
            <w:storeMappedDataAs w:val="dateTime"/>
            <w:calendar w:val="gregorian"/>
          </w:date>
        </w:sdtPr>
        <w:sdtEndPr/>
        <w:sdtContent>
          <w:r>
            <w:rPr>
              <w:rFonts w:ascii="Calibri" w:eastAsia="Times New Roman" w:hAnsi="Calibri" w:cs="Calibri"/>
              <w:iCs/>
              <w:color w:val="FF0000"/>
              <w:lang w:eastAsia="fr-FR"/>
            </w:rPr>
            <w:t>Cliquez ici pour entrer une date.</w:t>
          </w:r>
        </w:sdtContent>
      </w:sdt>
    </w:p>
    <w:p w14:paraId="6E96CD02" w14:textId="021CF82B" w:rsidR="00B90074" w:rsidRPr="00B90074" w:rsidRDefault="00B90074" w:rsidP="00F8267D">
      <w:pPr>
        <w:pStyle w:val="Paragraphedeliste"/>
        <w:tabs>
          <w:tab w:val="left" w:pos="284"/>
        </w:tabs>
        <w:spacing w:after="120" w:line="280" w:lineRule="atLeast"/>
        <w:ind w:left="0"/>
        <w:contextualSpacing w:val="0"/>
        <w:rPr>
          <w:rFonts w:ascii="Calibri" w:hAnsi="Calibri" w:cs="Calibri"/>
          <w:sz w:val="22"/>
          <w:szCs w:val="22"/>
          <w:u w:val="single"/>
        </w:rPr>
      </w:pPr>
      <w:r>
        <w:rPr>
          <w:rFonts w:ascii="Calibri" w:hAnsi="Calibri" w:cs="Calibri"/>
          <w:sz w:val="22"/>
          <w:szCs w:val="22"/>
          <w:u w:val="single"/>
        </w:rPr>
        <w:t>Avis du département prévention</w:t>
      </w:r>
      <w:r>
        <w:rPr>
          <w:rFonts w:ascii="Calibri" w:hAnsi="Calibri" w:cs="Calibri"/>
          <w:sz w:val="22"/>
          <w:szCs w:val="22"/>
        </w:rPr>
        <w:t xml:space="preserve"> (voir point 5) : </w:t>
      </w:r>
      <w:sdt>
        <w:sdtPr>
          <w:rPr>
            <w:rFonts w:ascii="Calibri" w:hAnsi="Calibri" w:cs="Calibri"/>
            <w:b/>
            <w:bCs/>
            <w:sz w:val="22"/>
            <w:szCs w:val="22"/>
          </w:rPr>
          <w:alias w:val="Conclusion"/>
          <w:tag w:val="Conclusion"/>
          <w:id w:val="487607976"/>
          <w:placeholder>
            <w:docPart w:val="0E4A328A5D594EBCB88254499E0EEA5B"/>
          </w:placeholder>
          <w:showingPlcHdr/>
          <w:comboBox>
            <w:listItem w:displayText="Conclusion" w:value=""/>
            <w:listItem w:displayText="Favorable sous conditions." w:value="Favorable sous conditions."/>
            <w:listItem w:displayText="Favorable." w:value="Favorable."/>
            <w:listItem w:displayText="Défavorable." w:value="Défavorable."/>
            <w:listItem w:displayText="Pas d'avis remis par manque d'informations essentielles.." w:value="Pas d'avis remis par manque d'informations essentielles.."/>
            <w:listItem w:displayText=" " w:value=" "/>
          </w:comboBox>
        </w:sdtPr>
        <w:sdtEndPr/>
        <w:sdtContent>
          <w:r>
            <w:rPr>
              <w:rStyle w:val="Textedelespacerserv"/>
              <w:rFonts w:asciiTheme="minorHAnsi" w:eastAsiaTheme="minorHAnsi" w:hAnsiTheme="minorHAnsi" w:cstheme="minorBidi"/>
              <w:i/>
              <w:color w:val="FF0000"/>
              <w:sz w:val="22"/>
              <w:szCs w:val="22"/>
              <w:lang w:eastAsia="en-US"/>
            </w:rPr>
            <w:t>Choisissez</w:t>
          </w:r>
          <w:r>
            <w:rPr>
              <w:rStyle w:val="Textedelespacerserv"/>
              <w:rFonts w:asciiTheme="minorHAnsi" w:eastAsiaTheme="minorHAnsi" w:hAnsiTheme="minorHAnsi" w:cstheme="minorBidi"/>
              <w:i/>
              <w:color w:val="FF0000"/>
              <w:sz w:val="28"/>
              <w:szCs w:val="28"/>
              <w:lang w:eastAsia="en-US"/>
            </w:rPr>
            <w:t xml:space="preserve"> </w:t>
          </w:r>
          <w:r>
            <w:rPr>
              <w:rStyle w:val="Textedelespacerserv"/>
              <w:rFonts w:asciiTheme="minorHAnsi" w:eastAsiaTheme="minorHAnsi" w:hAnsiTheme="minorHAnsi" w:cstheme="minorBidi"/>
              <w:i/>
              <w:color w:val="FF0000"/>
              <w:sz w:val="22"/>
              <w:szCs w:val="22"/>
              <w:lang w:eastAsia="en-US"/>
            </w:rPr>
            <w:t>un élément</w:t>
          </w:r>
          <w:r>
            <w:rPr>
              <w:rStyle w:val="Textedelespacerserv"/>
              <w:rFonts w:asciiTheme="minorHAnsi" w:eastAsiaTheme="minorHAnsi" w:hAnsiTheme="minorHAnsi" w:cstheme="minorBidi"/>
              <w:i/>
              <w:color w:val="FF0000"/>
              <w:sz w:val="28"/>
              <w:szCs w:val="28"/>
              <w:lang w:eastAsia="en-US"/>
            </w:rPr>
            <w:t>.</w:t>
          </w:r>
        </w:sdtContent>
      </w:sdt>
    </w:p>
    <w:p w14:paraId="515D0618" w14:textId="1CC5E2B4" w:rsidR="00733E43" w:rsidRPr="00F8267D" w:rsidRDefault="00F8267D" w:rsidP="00F8267D">
      <w:pPr>
        <w:pStyle w:val="Paragraphedeliste"/>
        <w:tabs>
          <w:tab w:val="left" w:pos="284"/>
        </w:tabs>
        <w:spacing w:after="120" w:line="280" w:lineRule="atLeast"/>
        <w:ind w:left="0"/>
        <w:contextualSpacing w:val="0"/>
        <w:rPr>
          <w:rFonts w:asciiTheme="minorHAnsi" w:hAnsiTheme="minorHAnsi" w:cstheme="minorHAnsi"/>
          <w:b/>
          <w:bCs/>
          <w:szCs w:val="24"/>
        </w:rPr>
      </w:pPr>
      <w:r>
        <w:rPr>
          <w:rFonts w:asciiTheme="minorHAnsi" w:hAnsiTheme="minorHAnsi" w:cstheme="minorHAnsi"/>
          <w:b/>
          <w:bCs/>
          <w:szCs w:val="24"/>
        </w:rPr>
        <w:t>Demandeur :</w:t>
      </w:r>
    </w:p>
    <w:p w14:paraId="6E6A927C" w14:textId="577DEF66" w:rsidR="00733E43" w:rsidRPr="005479BD" w:rsidRDefault="00F8267D" w:rsidP="00733E43">
      <w:pPr>
        <w:spacing w:after="120" w:line="280" w:lineRule="atLeast"/>
        <w:rPr>
          <w:rFonts w:ascii="Calibri" w:eastAsia="Times New Roman" w:hAnsi="Calibri" w:cs="Calibri"/>
          <w:lang w:eastAsia="fr-FR"/>
        </w:rPr>
      </w:pPr>
      <w:r>
        <w:rPr>
          <w:rFonts w:ascii="Calibri" w:eastAsia="Times New Roman" w:hAnsi="Calibri" w:cs="Calibri"/>
          <w:lang w:eastAsia="fr-FR"/>
        </w:rPr>
        <w:t xml:space="preserve">ARCADENTAL s.r.l. - Représenté par Stéphanie Dubois            </w:t>
      </w:r>
    </w:p>
    <w:p w14:paraId="5964A619" w14:textId="5CD898DE" w:rsidR="00F8267D" w:rsidRPr="00F8267D" w:rsidRDefault="00F8267D" w:rsidP="00F8267D">
      <w:pPr>
        <w:pStyle w:val="Paragraphedeliste"/>
        <w:tabs>
          <w:tab w:val="left" w:pos="284"/>
        </w:tabs>
        <w:spacing w:after="120" w:line="280" w:lineRule="atLeast"/>
        <w:ind w:left="0"/>
        <w:contextualSpacing w:val="0"/>
        <w:rPr>
          <w:rFonts w:asciiTheme="minorHAnsi" w:hAnsiTheme="minorHAnsi" w:cstheme="minorHAnsi"/>
          <w:b/>
          <w:bCs/>
          <w:szCs w:val="24"/>
        </w:rPr>
      </w:pPr>
      <w:r>
        <w:rPr>
          <w:rFonts w:asciiTheme="minorHAnsi" w:hAnsiTheme="minorHAnsi" w:cstheme="minorHAnsi"/>
          <w:b/>
          <w:bCs/>
          <w:szCs w:val="24"/>
        </w:rPr>
        <w:t>Situation :</w:t>
      </w:r>
    </w:p>
    <w:p w14:paraId="70444D1A" w14:textId="4A4A90C7" w:rsidR="00733E43" w:rsidRPr="005479BD" w:rsidRDefault="00F8267D" w:rsidP="00733E43">
      <w:pPr>
        <w:spacing w:after="120" w:line="280" w:lineRule="atLeast"/>
        <w:rPr>
          <w:rFonts w:ascii="Calibri" w:eastAsia="Times New Roman" w:hAnsi="Calibri" w:cs="Calibri"/>
          <w:lang w:eastAsia="fr-FR"/>
        </w:rPr>
      </w:pPr>
      <w:r>
        <w:rPr>
          <w:rFonts w:ascii="Calibri" w:eastAsia="Times New Roman" w:hAnsi="Calibri" w:cs="Calibri"/>
          <w:lang w:eastAsia="fr-FR"/>
        </w:rPr>
        <w:t>Avenue Franklin Roosevelt, 39, 1500 Hainaut   Hainaut</w:t>
      </w:r>
    </w:p>
    <w:p w14:paraId="4B2578D5" w14:textId="77777777" w:rsidR="00F8267D" w:rsidRPr="00D32F06" w:rsidRDefault="00F8267D" w:rsidP="00F8267D">
      <w:pPr>
        <w:spacing w:after="120" w:line="280" w:lineRule="atLeast"/>
        <w:rPr>
          <w:rFonts w:ascii="Calibri" w:eastAsia="Times New Roman" w:hAnsi="Calibri" w:cs="Calibri"/>
          <w:lang w:val="fr-FR" w:eastAsia="fr-FR"/>
        </w:rPr>
      </w:pPr>
      <w:r>
        <w:rPr>
          <w:rFonts w:ascii="Calibri" w:eastAsia="Times New Roman" w:hAnsi="Calibri" w:cs="Calibri"/>
          <w:u w:val="single"/>
          <w:lang w:eastAsia="fr-FR"/>
        </w:rPr>
        <w:t>Conditions d'accès</w:t>
      </w:r>
      <w:r>
        <w:rPr>
          <w:rFonts w:ascii="Calibri" w:eastAsia="Times New Roman" w:hAnsi="Calibri" w:cs="Calibri"/>
          <w:lang w:eastAsia="fr-FR"/>
        </w:rPr>
        <w:t xml:space="preserve"> : A ±  </w:t>
      </w:r>
      <w:sdt>
        <w:sdtPr>
          <w:rPr>
            <w:rFonts w:ascii="Calibri" w:eastAsia="Times New Roman" w:hAnsi="Calibri" w:cs="Calibri"/>
            <w:lang w:eastAsia="fr-FR"/>
          </w:rPr>
          <w:alias w:val="Exemple : à ± 8 km du poste de Dinant, voirie sinueuse,   "/>
          <w:tag w:val="à ± 8 km du poste de, voirie sinueuse,   "/>
          <w:id w:val="-137338602"/>
          <w:placeholder>
            <w:docPart w:val="0323D855E5F54754887DDB19BDEE44B0"/>
          </w:placeholder>
          <w:showingPlcHdr/>
        </w:sdtPr>
        <w:sdtEndPr/>
        <w:sdtContent>
          <w:r>
            <w:rPr>
              <w:rFonts w:ascii="Calibri" w:eastAsia="Times New Roman" w:hAnsi="Calibri" w:cs="Calibri"/>
              <w:i/>
              <w:color w:val="FF0000"/>
              <w:sz w:val="24"/>
              <w:szCs w:val="20"/>
              <w:lang w:eastAsia="fr-FR"/>
            </w:rPr>
            <w:t>Cliquez ici pour entrer du texte.</w:t>
          </w:r>
        </w:sdtContent>
      </w:sdt>
      <w:r>
        <w:rPr>
          <w:rFonts w:ascii="Calibri" w:eastAsia="Times New Roman" w:hAnsi="Calibri" w:cs="Calibri"/>
          <w:lang w:eastAsia="fr-FR"/>
        </w:rPr>
        <w:t xml:space="preserve"> km du poste de secours de </w:t>
      </w:r>
      <w:sdt>
        <w:sdtPr>
          <w:rPr>
            <w:rFonts w:ascii="Calibri" w:eastAsia="Times New Roman" w:hAnsi="Calibri" w:cs="Calibri"/>
            <w:lang w:val="fr-FR" w:eastAsia="fr-FR"/>
          </w:rPr>
          <w:alias w:val="Poste de secours"/>
          <w:tag w:val="Poste de secours"/>
          <w:id w:val="-280118700"/>
          <w:placeholder>
            <w:docPart w:val="23DA6E526BF74DBDA435F71AFE4F67A4"/>
          </w:placeholder>
          <w:showingPlcHdr/>
          <w:comboBox>
            <w:listItem w:value="Etat"/>
            <w:listItem w:displayText="ALLE SUR SEMOIS" w:value="ALLE SUR SEMOIS"/>
            <w:listItem w:displayText="BEAURAING" w:value="BEAURAING"/>
            <w:listItem w:displayText="CERFONTAINE" w:value="CERFONTAINE"/>
            <w:listItem w:displayText="CINEY" w:value="CINEY"/>
            <w:listItem w:displayText="CLERMONT" w:value="CLERMONT"/>
            <w:listItem w:displayText="COUVIN" w:value="COUVIN"/>
            <w:listItem w:displayText="DINANT" w:value="DINANT"/>
            <w:listItem w:displayText="FLORENNES" w:value="FLORENNES"/>
            <w:listItem w:displayText="GEDINNE" w:value="GEDINNE"/>
            <w:listItem w:displayText="PHILIPPEVILLE" w:value="PHILIPPEVILLE"/>
            <w:listItem w:displayText="ROCHEFORT" w:value="ROCHEFORT"/>
            <w:listItem w:displayText="YVOIR" w:value="YVOIR"/>
            <w:listItem w:displayText="autre" w:value="autre"/>
            <w:listItem w:displayText=" " w:value=" "/>
          </w:comboBox>
        </w:sdtPr>
        <w:sdtEndPr/>
        <w:sdtContent>
          <w:r>
            <w:rPr>
              <w:rFonts w:ascii="Calibri" w:eastAsia="Times New Roman" w:hAnsi="Calibri" w:cs="Calibri"/>
              <w:color w:val="FF0000"/>
              <w:lang w:eastAsia="fr-FR"/>
            </w:rPr>
            <w:t>Choix.</w:t>
          </w:r>
        </w:sdtContent>
      </w:sdt>
      <w:r>
        <w:rPr>
          <w:rFonts w:ascii="Calibri" w:eastAsia="Times New Roman" w:hAnsi="Calibri" w:cs="Calibri"/>
          <w:lang w:val="fr-FR" w:eastAsia="fr-FR"/>
        </w:rPr>
        <w:t>.</w:t>
      </w:r>
    </w:p>
    <w:p w14:paraId="4860CC52" w14:textId="6869F10D" w:rsidR="0046192A" w:rsidRPr="00D32F06" w:rsidRDefault="0046192A" w:rsidP="004222A3">
      <w:pPr>
        <w:spacing w:before="120" w:after="120" w:line="280" w:lineRule="atLeast"/>
        <w:rPr>
          <w:rFonts w:ascii="Calibri" w:eastAsia="Times New Roman" w:hAnsi="Calibri" w:cs="Calibri"/>
          <w:lang w:eastAsia="fr-FR"/>
        </w:rPr>
      </w:pPr>
      <w:r>
        <w:rPr>
          <w:rFonts w:ascii="Calibri" w:eastAsia="Times New Roman" w:hAnsi="Calibri" w:cs="Calibri"/>
          <w:u w:val="single"/>
          <w:lang w:eastAsia="fr-FR"/>
        </w:rPr>
        <w:t>Ressources en eau</w:t>
      </w:r>
      <w:r>
        <w:rPr>
          <w:rFonts w:ascii="Calibri" w:eastAsia="Times New Roman" w:hAnsi="Calibri" w:cs="Calibri"/>
          <w:lang w:eastAsia="fr-FR"/>
        </w:rPr>
        <w:t xml:space="preserve"> : Réseau public.  </w:t>
      </w:r>
      <w:sdt>
        <w:sdtPr>
          <w:rPr>
            <w:rFonts w:ascii="Calibri" w:eastAsia="Times New Roman" w:hAnsi="Calibri" w:cs="Calibri"/>
            <w:lang w:eastAsia="fr-FR"/>
          </w:rPr>
          <w:alias w:val="Primaire, secondaire, testiaire"/>
          <w:tag w:val="Primaire, secondaire, testiaire"/>
          <w:id w:val="654952298"/>
          <w:placeholder>
            <w:docPart w:val="089F5EC262E1459CA8233A7023B0CCF5"/>
          </w:placeholder>
        </w:sdtPr>
        <w:sdtEndPr/>
        <w:sdtContent>
          <w:sdt>
            <w:sdtPr>
              <w:rPr>
                <w:rFonts w:ascii="Calibri" w:eastAsia="Times New Roman" w:hAnsi="Calibri" w:cs="Calibri"/>
                <w:u w:val="single"/>
                <w:lang w:eastAsia="fr-FR"/>
              </w:rPr>
              <w:alias w:val="Etang, cours d'eau..."/>
              <w:tag w:val="Etang, cours d'eau..."/>
              <w:id w:val="1037321368"/>
              <w:placeholder>
                <w:docPart w:val="B4D19549EE9B4C0A842F12DE97E808FB"/>
              </w:placeholder>
              <w:showingPlcHdr/>
              <w:comboBox>
                <w:listItem w:value="Etang, cours d'eau..."/>
                <w:listItem w:displayText="Citerne ... m³." w:value="Citerne ... m³."/>
                <w:listItem w:displayText="Cours d'eau, accès aménagé." w:value="Cours d'eau, accès aménagé."/>
                <w:listItem w:displayText="Cours d'eau sans accès aménagé." w:value="Cours d'eau sans accès aménagé."/>
                <w:listItem w:displayText="Etang facilement accessible." w:value="Etang facilement accessible."/>
                <w:listItem w:displayText="Etang." w:value="Etang."/>
                <w:listItem w:displayText="Autres :" w:value="Autres :"/>
                <w:listItem w:displayText=" " w:value=" "/>
              </w:comboBox>
            </w:sdtPr>
            <w:sdtEndPr/>
            <w:sdtContent>
              <w:r>
                <w:rPr>
                  <w:rStyle w:val="Textedelespacerserv"/>
                  <w:i/>
                  <w:color w:val="FF0000"/>
                </w:rPr>
                <w:t>Choisissez un élément.</w:t>
              </w:r>
            </w:sdtContent>
          </w:sdt>
        </w:sdtContent>
      </w:sdt>
      <w:r>
        <w:rPr>
          <w:rFonts w:ascii="Calibri" w:eastAsia="Times New Roman" w:hAnsi="Calibri" w:cs="Calibri"/>
          <w:lang w:eastAsia="fr-FR"/>
        </w:rPr>
        <w:t xml:space="preserve"> </w:t>
      </w:r>
    </w:p>
    <w:p w14:paraId="5B6349FB" w14:textId="317D1102" w:rsidR="0078683E" w:rsidRPr="00D32F06" w:rsidRDefault="0078683E" w:rsidP="00733E43">
      <w:pPr>
        <w:spacing w:after="120" w:line="280" w:lineRule="atLeast"/>
        <w:rPr>
          <w:rFonts w:ascii="Calibri" w:eastAsia="Times New Roman" w:hAnsi="Calibri" w:cs="Calibri"/>
          <w:lang w:eastAsia="fr-FR"/>
        </w:rPr>
      </w:pPr>
      <w:r>
        <w:rPr>
          <w:rFonts w:ascii="Calibri" w:eastAsia="Times New Roman" w:hAnsi="Calibri" w:cs="Calibri"/>
          <w:u w:val="single"/>
          <w:lang w:eastAsia="fr-FR"/>
        </w:rPr>
        <w:t>Destination</w:t>
      </w:r>
      <w:r>
        <w:rPr>
          <w:rFonts w:ascii="Calibri" w:eastAsia="Times New Roman" w:hAnsi="Calibri" w:cs="Calibri"/>
          <w:lang w:eastAsia="fr-FR"/>
        </w:rPr>
        <w:t xml:space="preserve"> :  </w:t>
      </w:r>
      <w:sdt>
        <w:sdtPr>
          <w:rPr>
            <w:rFonts w:ascii="Calibri" w:eastAsia="Times New Roman" w:hAnsi="Calibri" w:cs="Calibri"/>
            <w:lang w:eastAsia="fr-FR"/>
          </w:rPr>
          <w:alias w:val="Précisions si necessaires"/>
          <w:tag w:val="Précisions si necessaires"/>
          <w:id w:val="1630587499"/>
          <w:placeholder>
            <w:docPart w:val="2B9D04907B614C9788410B2BC2F75745"/>
          </w:placeholder>
          <w:showingPlcHdr/>
        </w:sdtPr>
        <w:sdtEndPr/>
        <w:sdtContent>
          <w:r>
            <w:rPr>
              <w:rFonts w:ascii="Calibri" w:eastAsia="Times New Roman" w:hAnsi="Calibri" w:cs="Calibri"/>
              <w:i/>
              <w:color w:val="FF0000"/>
              <w:sz w:val="24"/>
              <w:szCs w:val="20"/>
              <w:lang w:eastAsia="fr-FR"/>
            </w:rPr>
            <w:t>Cliquez ici pour entrer du texte.</w:t>
          </w:r>
        </w:sdtContent>
      </w:sdt>
    </w:p>
    <w:p w14:paraId="56D1659A" w14:textId="3B8D34CF" w:rsidR="0046192A" w:rsidRPr="00D32F06" w:rsidRDefault="0046192A" w:rsidP="0046192A">
      <w:pPr>
        <w:spacing w:after="120" w:line="280" w:lineRule="atLeast"/>
        <w:rPr>
          <w:rFonts w:ascii="Calibri" w:eastAsia="Times New Roman" w:hAnsi="Calibri" w:cs="Calibri"/>
          <w:lang w:eastAsia="fr-FR"/>
        </w:rPr>
      </w:pPr>
      <w:r>
        <w:rPr>
          <w:rFonts w:ascii="Calibri" w:eastAsia="Times New Roman" w:hAnsi="Calibri" w:cs="Calibri"/>
          <w:u w:val="single"/>
          <w:lang w:eastAsia="fr-FR"/>
        </w:rPr>
        <w:t>Occupation / capacité</w:t>
      </w:r>
      <w:r>
        <w:rPr>
          <w:rFonts w:ascii="Calibri" w:eastAsia="Times New Roman" w:hAnsi="Calibri" w:cs="Calibri"/>
          <w:lang w:eastAsia="fr-FR"/>
        </w:rPr>
        <w:t xml:space="preserve"> : </w:t>
      </w:r>
      <w:sdt>
        <w:sdtPr>
          <w:rPr>
            <w:rFonts w:ascii="Calibri" w:eastAsia="Times New Roman" w:hAnsi="Calibri" w:cs="Calibri"/>
            <w:lang w:eastAsia="fr-FR"/>
          </w:rPr>
          <w:alias w:val="Occupation."/>
          <w:tag w:val="Occupation."/>
          <w:id w:val="142089438"/>
          <w:placeholder>
            <w:docPart w:val="881E295100B44360B55DDB409885B757"/>
          </w:placeholder>
          <w:showingPlcHdr/>
          <w:comboBox>
            <w:listItem w:displayText="Nocturne, diurne,..." w:value=""/>
            <w:listItem w:displayText="Diurne." w:value="Diurne."/>
            <w:listItem w:displayText="Nocturne." w:value="Nocturne."/>
            <w:listItem w:displayText="Diurne et nocturne." w:value="Diurne et nocturne."/>
            <w:listItem w:displayText="Autres...." w:value="Autres...."/>
            <w:listItem w:displayText=" " w:value=" "/>
          </w:comboBox>
        </w:sdtPr>
        <w:sdtEndPr/>
        <w:sdtContent>
          <w:r>
            <w:rPr>
              <w:rStyle w:val="Textedelespacerserv"/>
              <w:i/>
              <w:color w:val="FF0000"/>
            </w:rPr>
            <w:t>Choisissez un élément.</w:t>
          </w:r>
        </w:sdtContent>
      </w:sdt>
      <w:r>
        <w:rPr>
          <w:rFonts w:ascii="Calibri" w:eastAsia="Times New Roman" w:hAnsi="Calibri" w:cs="Calibri"/>
          <w:lang w:eastAsia="fr-FR"/>
        </w:rPr>
        <w:t xml:space="preserve">    </w:t>
      </w:r>
      <w:sdt>
        <w:sdtPr>
          <w:rPr>
            <w:rFonts w:ascii="Calibri" w:eastAsia="Times New Roman" w:hAnsi="Calibri" w:cs="Calibri"/>
            <w:lang w:eastAsia="fr-FR"/>
          </w:rPr>
          <w:alias w:val="Capacité."/>
          <w:tag w:val="Capacité."/>
          <w:id w:val="2100062477"/>
          <w:placeholder>
            <w:docPart w:val="03EDB75206154DD0B079FB934C0D4426"/>
          </w:placeholder>
          <w:showingPlcHdr/>
          <w:comboBox>
            <w:listItem w:displayText="Capacité." w:value=""/>
            <w:listItem w:displayText="... personnes." w:value="... personnes."/>
            <w:listItem w:displayText="A déterminer par l'exploitant." w:value="A déterminer par l'exploitant."/>
            <w:listItem w:displayText="Pas déterminé à ce jour." w:value="Pas déterminé à ce jour."/>
            <w:listItem w:displayText="Autres...." w:value="Autres...."/>
            <w:listItem w:displayText=" " w:value=" "/>
          </w:comboBox>
        </w:sdtPr>
        <w:sdtEndPr/>
        <w:sdtContent>
          <w:r>
            <w:rPr>
              <w:rStyle w:val="Textedelespacerserv"/>
              <w:i/>
              <w:color w:val="FF0000"/>
            </w:rPr>
            <w:t>Choisissez un élément.</w:t>
          </w:r>
        </w:sdtContent>
      </w:sdt>
    </w:p>
    <w:p w14:paraId="788CB59B" w14:textId="77777777" w:rsidR="004222A3" w:rsidRDefault="004222A3" w:rsidP="0078683E">
      <w:pPr>
        <w:spacing w:before="120" w:after="0" w:line="280" w:lineRule="atLeast"/>
        <w:contextualSpacing/>
        <w:rPr>
          <w:rFonts w:ascii="Calibri" w:eastAsia="Times New Roman" w:hAnsi="Calibri" w:cs="Calibri"/>
          <w:u w:val="single"/>
          <w:lang w:eastAsia="fr-FR"/>
        </w:rPr>
      </w:pPr>
    </w:p>
    <w:p w14:paraId="4BD8FB2B" w14:textId="5BBA1883" w:rsidR="00733E43" w:rsidRPr="005E325C" w:rsidRDefault="0046192A" w:rsidP="005E325C">
      <w:pPr>
        <w:pStyle w:val="Paragraphedeliste"/>
        <w:tabs>
          <w:tab w:val="left" w:pos="284"/>
        </w:tabs>
        <w:spacing w:after="120" w:line="280" w:lineRule="atLeast"/>
        <w:ind w:left="0"/>
        <w:contextualSpacing w:val="0"/>
        <w:rPr>
          <w:rFonts w:asciiTheme="minorHAnsi" w:hAnsiTheme="minorHAnsi" w:cstheme="minorHAnsi"/>
          <w:b/>
          <w:bCs/>
          <w:szCs w:val="24"/>
        </w:rPr>
      </w:pPr>
      <w:r>
        <w:rPr>
          <w:rFonts w:asciiTheme="minorHAnsi" w:hAnsiTheme="minorHAnsi" w:cstheme="minorHAnsi"/>
          <w:b/>
          <w:bCs/>
          <w:szCs w:val="24"/>
        </w:rPr>
        <w:t>Antécédents :</w:t>
      </w:r>
    </w:p>
    <w:bookmarkStart w:id="0" w:name="_Hlk180734198"/>
    <w:p w14:paraId="51819774" w14:textId="65166989" w:rsidR="00733E43" w:rsidRPr="00DB2E51" w:rsidRDefault="006134FA" w:rsidP="005E325C">
      <w:pPr>
        <w:spacing w:after="120" w:line="280" w:lineRule="atLeast"/>
        <w:rPr>
          <w:rFonts w:ascii="Calibri" w:eastAsia="Times New Roman" w:hAnsi="Calibri" w:cs="Calibri"/>
          <w:lang w:eastAsia="fr-FR"/>
        </w:rPr>
      </w:pPr>
      <w:sdt>
        <w:sdtPr>
          <w:rPr>
            <w:rFonts w:ascii="Calibri" w:eastAsia="Times New Roman" w:hAnsi="Calibri" w:cs="Calibri"/>
            <w:lang w:eastAsia="fr-FR"/>
          </w:rPr>
          <w:alias w:val="Visite, réunion,..."/>
          <w:tag w:val="Visite"/>
          <w:id w:val="467860580"/>
          <w:placeholder>
            <w:docPart w:val="F2C79C0AC0ED4FB1933E542DBE0E0674"/>
          </w:placeholder>
          <w:showingPlcHdr/>
          <w:comboBox>
            <w:listItem w:displayText="Antécédent" w:value=""/>
            <w:listItem w:displayText="Dossier n° : " w:value="Dossier n° : "/>
            <w:listItem w:displayText="Néant." w:value="Néant."/>
            <w:listItem w:displayText="Réunion du .. / .. / ...." w:value="Réunion du .. / .. / ...."/>
            <w:listItem w:displayText="Réunion de chantier du .. / .. / ...." w:value="Réunion de chantier du .. / .. / ...."/>
            <w:listItem w:displayText="Autres...." w:value="Autres...."/>
            <w:listItem w:displayText=" " w:value=" "/>
          </w:comboBox>
        </w:sdtPr>
        <w:sdtEndPr/>
        <w:sdtContent>
          <w:r>
            <w:rPr>
              <w:rStyle w:val="Textedelespacerserv"/>
              <w:i/>
              <w:color w:val="FF0000"/>
            </w:rPr>
            <w:t>Choisissez un élément.</w:t>
          </w:r>
        </w:sdtContent>
      </w:sdt>
      <w:bookmarkEnd w:id="0"/>
      <w:r>
        <w:rPr>
          <w:rFonts w:eastAsia="Times New Roman" w:cstheme="minorHAnsi"/>
          <w:bCs/>
          <w:sz w:val="20"/>
          <w:szCs w:val="20"/>
          <w:lang w:eastAsia="fr-FR"/>
        </w:rPr>
        <w:t xml:space="preserve"> 758 - AO 3/7.</w:t>
      </w:r>
    </w:p>
    <w:p w14:paraId="6122262D" w14:textId="362EB241" w:rsidR="005E325C" w:rsidRPr="00961490" w:rsidRDefault="005E325C" w:rsidP="00961490">
      <w:pPr>
        <w:pStyle w:val="Paragraphedeliste"/>
        <w:tabs>
          <w:tab w:val="left" w:pos="284"/>
        </w:tabs>
        <w:spacing w:after="120" w:line="280" w:lineRule="atLeast"/>
        <w:ind w:left="0"/>
        <w:contextualSpacing w:val="0"/>
        <w:rPr>
          <w:rFonts w:asciiTheme="minorHAnsi" w:hAnsiTheme="minorHAnsi" w:cstheme="minorHAnsi"/>
          <w:b/>
          <w:bCs/>
          <w:szCs w:val="24"/>
        </w:rPr>
      </w:pPr>
      <w:r>
        <w:rPr>
          <w:rFonts w:asciiTheme="minorHAnsi" w:hAnsiTheme="minorHAnsi" w:cstheme="minorHAnsi"/>
          <w:b/>
          <w:bCs/>
          <w:szCs w:val="24"/>
        </w:rPr>
        <w:t xml:space="preserve">Documents joints à la demande : </w:t>
      </w:r>
    </w:p>
    <w:p w14:paraId="629B747A" w14:textId="45D2785D" w:rsidR="003B3CDE" w:rsidRPr="000B1F3C" w:rsidRDefault="006134FA" w:rsidP="003B3CDE">
      <w:pPr>
        <w:spacing w:before="120" w:after="0" w:line="280" w:lineRule="atLeast"/>
        <w:contextualSpacing/>
        <w:rPr>
          <w:rFonts w:ascii="Calibri" w:eastAsia="Times New Roman" w:hAnsi="Calibri" w:cs="Calibri"/>
          <w:u w:val="single"/>
          <w:lang w:eastAsia="fr-FR"/>
        </w:rPr>
      </w:pPr>
      <w:sdt>
        <w:sdtPr>
          <w:rPr>
            <w:rFonts w:ascii="Calibri" w:eastAsia="Times New Roman" w:hAnsi="Calibri" w:cs="Calibri"/>
            <w:lang w:eastAsia="fr-FR"/>
          </w:rPr>
          <w:alias w:val="Identification des documents"/>
          <w:tag w:val="Identification des documents"/>
          <w:id w:val="-413242832"/>
          <w:placeholder>
            <w:docPart w:val="7BF554181AD5439BB9D960567760D7FC"/>
          </w:placeholder>
        </w:sdtPr>
        <w:sdtEndPr/>
        <w:sdtContent>
          <w:sdt>
            <w:sdtPr>
              <w:rPr>
                <w:rFonts w:ascii="Calibri" w:eastAsia="Times New Roman" w:hAnsi="Calibri" w:cs="Calibri"/>
                <w:lang w:val="fr-FR" w:eastAsia="fr-FR"/>
              </w:rPr>
              <w:alias w:val="Annexe"/>
              <w:tag w:val="Annexe"/>
              <w:id w:val="262276203"/>
              <w:placeholder>
                <w:docPart w:val="7971F98515BF47689BC253DF3DF3E035"/>
              </w:placeholder>
              <w:showingPlcHdr/>
              <w:comboBox>
                <w:listItem w:value="Etat"/>
                <w:listItem w:displayText="Attestations de conformité des équipements" w:value="Attestations de conformité des équipements"/>
                <w:listItem w:displayText="Plans du maître de l'ouvrage" w:value="Plans du maître de l'ouvrage"/>
                <w:listItem w:displayText="Plans du bureau d'architectes :" w:value="Plans du bureau d'architectes :"/>
                <w:listItem w:displayText="Documents incomplets." w:value="Documents incomplets."/>
                <w:listItem w:displayText="Documents non conformes." w:value="Documents non conformes."/>
                <w:listItem w:displayText=" " w:value=" "/>
              </w:comboBox>
            </w:sdtPr>
            <w:sdtEndPr/>
            <w:sdtContent>
              <w:r>
                <w:rPr>
                  <w:rFonts w:ascii="Calibri" w:eastAsia="Times New Roman" w:hAnsi="Calibri" w:cs="Calibri"/>
                  <w:color w:val="FF0000"/>
                  <w:lang w:eastAsia="fr-FR"/>
                </w:rPr>
                <w:t>Choix.</w:t>
              </w:r>
            </w:sdtContent>
          </w:sdt>
        </w:sdtContent>
      </w:sdt>
      <w:r>
        <w:rPr>
          <w:rFonts w:ascii="Calibri" w:eastAsia="Times New Roman" w:hAnsi="Calibri" w:cs="Calibri"/>
          <w:lang w:eastAsia="fr-FR"/>
        </w:rPr>
        <w:t xml:space="preserve"> NG Architectes sprl, www.ng-architectes.be</w:t>
      </w:r>
    </w:p>
    <w:p w14:paraId="5417426C" w14:textId="7832F915" w:rsidR="003B3CDE" w:rsidRPr="000B1F3C" w:rsidRDefault="003B3CDE" w:rsidP="000B1F3C">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Pr>
          <w:rFonts w:asciiTheme="minorHAnsi" w:hAnsiTheme="minorHAnsi" w:cstheme="minorHAnsi"/>
          <w:b/>
          <w:bCs/>
          <w:szCs w:val="24"/>
        </w:rPr>
        <w:t xml:space="preserve">Réglementation d’application et/ou consultée pour base de références :  </w:t>
      </w:r>
    </w:p>
    <w:p w14:paraId="7F911ED5" w14:textId="77777777" w:rsidR="00F02512" w:rsidRPr="00AA6502" w:rsidRDefault="00F02512" w:rsidP="00F02512">
      <w:pPr>
        <w:spacing w:before="120" w:after="0" w:line="280" w:lineRule="atLeast"/>
        <w:contextualSpacing/>
        <w:rPr>
          <w:rFonts w:eastAsia="Times New Roman" w:cs="Arial"/>
          <w:color w:val="00B0F0"/>
          <w:u w:val="single"/>
          <w:lang w:eastAsia="fr-FR"/>
        </w:rPr>
      </w:pPr>
      <w:r>
        <w:rPr>
          <w:rFonts w:eastAsia="Times New Roman" w:cs="Arial"/>
          <w:color w:val="00B0F0"/>
          <w:u w:val="single"/>
          <w:lang w:eastAsia="fr-FR"/>
        </w:rPr>
        <w:t>Général</w:t>
      </w:r>
    </w:p>
    <w:p w14:paraId="7D58BCF9" w14:textId="77777777" w:rsidR="00F02512" w:rsidRPr="003B3CDE" w:rsidRDefault="00F02512" w:rsidP="00F02512">
      <w:pPr>
        <w:spacing w:before="120" w:after="0" w:line="280" w:lineRule="atLeast"/>
        <w:contextualSpacing/>
        <w:rPr>
          <w:rFonts w:ascii="Arial" w:eastAsia="Times New Roman" w:hAnsi="Arial" w:cs="Arial"/>
          <w:sz w:val="24"/>
          <w:szCs w:val="20"/>
          <w:lang w:eastAsia="fr-FR"/>
        </w:rPr>
      </w:pPr>
    </w:p>
    <w:p w14:paraId="5056965D" w14:textId="77777777" w:rsidR="00F02512" w:rsidRPr="003B3CDE" w:rsidRDefault="00F02512" w:rsidP="00F02512">
      <w:pPr>
        <w:numPr>
          <w:ilvl w:val="0"/>
          <w:numId w:val="2"/>
        </w:numPr>
        <w:spacing w:after="0" w:line="240" w:lineRule="auto"/>
        <w:contextualSpacing/>
        <w:rPr>
          <w:rFonts w:ascii="Calibri" w:eastAsia="Times New Roman" w:hAnsi="Calibri" w:cs="Arial"/>
          <w:lang w:eastAsia="fr-FR"/>
        </w:rPr>
      </w:pPr>
      <w:r>
        <w:rPr>
          <w:rFonts w:ascii="Calibri" w:eastAsia="Times New Roman" w:hAnsi="Calibri" w:cs="Arial"/>
          <w:lang w:eastAsia="fr-FR"/>
        </w:rPr>
        <w:t>Loi du 30 juillet 1979 relative à la prévention des incendies et des explosions ;</w:t>
      </w:r>
    </w:p>
    <w:p w14:paraId="2837D8E1" w14:textId="26C4A082" w:rsidR="00F02512" w:rsidRPr="00C85B8C" w:rsidRDefault="00F02512" w:rsidP="00F02512">
      <w:pPr>
        <w:numPr>
          <w:ilvl w:val="0"/>
          <w:numId w:val="2"/>
        </w:numPr>
        <w:spacing w:after="0" w:line="240" w:lineRule="auto"/>
        <w:contextualSpacing/>
        <w:rPr>
          <w:rFonts w:eastAsia="Times New Roman" w:cstheme="minorHAnsi"/>
          <w:lang w:eastAsia="fr-FR"/>
        </w:rPr>
      </w:pPr>
      <w:r>
        <w:rPr>
          <w:rFonts w:eastAsia="Times New Roman" w:cstheme="minorHAnsi"/>
          <w:lang w:eastAsia="fr-FR"/>
        </w:rPr>
        <w:t>A.R. du 07 juillet 1994 modifié par l’AR du 20 mai 2022 fixant les normes de base en matière de prévention contre l’incendie et l’explosion, auxquelles les bâtiments doivent satisfaire ; annexes 1 &amp;</w:t>
      </w:r>
      <w:bookmarkStart w:id="1" w:name="_Hlk24547139"/>
      <w:r>
        <w:rPr>
          <w:rFonts w:eastAsia="Times New Roman" w:cstheme="minorHAnsi"/>
          <w:lang w:eastAsia="fr-FR"/>
        </w:rPr>
        <w:t xml:space="preserve"> </w:t>
      </w:r>
      <w:sdt>
        <w:sdtPr>
          <w:rPr>
            <w:rFonts w:eastAsia="Times New Roman" w:cstheme="minorHAnsi"/>
            <w:lang w:val="fr-FR" w:eastAsia="fr-FR"/>
          </w:rPr>
          <w:alias w:val="Annexe"/>
          <w:tag w:val="Annexe"/>
          <w:id w:val="723650503"/>
          <w:placeholder>
            <w:docPart w:val="064455E9E7E042E888CEC5DF5C7DBE58"/>
          </w:placeholder>
          <w:showingPlcHdr/>
          <w:comboBox>
            <w:listItem w:value="Etat"/>
            <w:listItem w:displayText="annexe 2, bâtiments bas." w:value="annexe 2, bâtiments bas."/>
            <w:listItem w:displayText="annexe 2/1, bâtiments bas." w:value="annexe 2/1, bâtiments bas."/>
            <w:listItem w:displayText="annexes 3, bâtiments moyens." w:value="annexes 3, bâtiments moyens."/>
            <w:listItem w:displayText="annexes 3/1, bâtiments moyens." w:value="annexes 3/1, bâtiments moyens."/>
            <w:listItem w:displayText="annexe 4, bâtiments élevés." w:value="annexe 4, bâtiments élevés."/>
            <w:listItem w:displayText="annexe 4/1, bâtiments élevés." w:value="annexe 4/1, bâtiments élevés."/>
            <w:listItem w:displayText="annexe 6, bâtiments industriels." w:value="annexe 6, bâtiments industriels."/>
            <w:listItem w:displayText="." w:value="."/>
          </w:comboBox>
        </w:sdtPr>
        <w:sdtEndPr/>
        <w:sdtContent>
          <w:r>
            <w:rPr>
              <w:rFonts w:eastAsia="Times New Roman" w:cstheme="minorHAnsi"/>
              <w:color w:val="FF0000"/>
              <w:lang w:eastAsia="fr-FR"/>
            </w:rPr>
            <w:t>Choix.</w:t>
          </w:r>
        </w:sdtContent>
      </w:sdt>
      <w:bookmarkEnd w:id="1"/>
    </w:p>
    <w:p w14:paraId="67F7347A" w14:textId="77777777" w:rsidR="0096718B" w:rsidRPr="003B3CDE" w:rsidRDefault="0096718B" w:rsidP="0096718B">
      <w:pPr>
        <w:numPr>
          <w:ilvl w:val="0"/>
          <w:numId w:val="2"/>
        </w:numPr>
        <w:spacing w:after="0" w:line="240" w:lineRule="auto"/>
        <w:ind w:left="714" w:hanging="357"/>
        <w:contextualSpacing/>
        <w:rPr>
          <w:rFonts w:ascii="Calibri" w:eastAsia="Times New Roman" w:hAnsi="Calibri" w:cs="Times New Roman"/>
          <w:lang w:eastAsia="fr-FR"/>
        </w:rPr>
      </w:pPr>
      <w:r>
        <w:rPr>
          <w:rFonts w:ascii="Calibri" w:eastAsia="Times New Roman" w:hAnsi="Calibri" w:cs="Times New Roman"/>
          <w:lang w:eastAsia="fr-FR"/>
        </w:rPr>
        <w:t>Art.135 §2-5° Nouvelle Loi Communale ;</w:t>
      </w:r>
    </w:p>
    <w:p w14:paraId="0187FCB2" w14:textId="49F15D54"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Pr>
          <w:rFonts w:ascii="Calibri" w:eastAsia="Times New Roman" w:hAnsi="Calibri" w:cs="Times New Roman"/>
          <w:u w:val="single"/>
          <w:lang w:eastAsia="fr-FR"/>
        </w:rPr>
        <w:t>R</w:t>
      </w:r>
      <w:r>
        <w:rPr>
          <w:rFonts w:ascii="Calibri" w:eastAsia="Times New Roman" w:hAnsi="Calibri" w:cs="Times New Roman"/>
          <w:lang w:eastAsia="fr-FR"/>
        </w:rPr>
        <w:t xml:space="preserve">èglement </w:t>
      </w:r>
      <w:r>
        <w:rPr>
          <w:rFonts w:ascii="Calibri" w:eastAsia="Times New Roman" w:hAnsi="Calibri" w:cs="Times New Roman"/>
          <w:u w:val="single"/>
          <w:lang w:eastAsia="fr-FR"/>
        </w:rPr>
        <w:t>G</w:t>
      </w:r>
      <w:r>
        <w:rPr>
          <w:rFonts w:ascii="Calibri" w:eastAsia="Times New Roman" w:hAnsi="Calibri" w:cs="Times New Roman"/>
          <w:lang w:eastAsia="fr-FR"/>
        </w:rPr>
        <w:t xml:space="preserve">énéral des </w:t>
      </w:r>
      <w:r>
        <w:rPr>
          <w:rFonts w:ascii="Calibri" w:eastAsia="Times New Roman" w:hAnsi="Calibri" w:cs="Times New Roman"/>
          <w:u w:val="single"/>
          <w:lang w:eastAsia="fr-FR"/>
        </w:rPr>
        <w:t>I</w:t>
      </w:r>
      <w:r>
        <w:rPr>
          <w:rFonts w:ascii="Calibri" w:eastAsia="Times New Roman" w:hAnsi="Calibri" w:cs="Times New Roman"/>
          <w:lang w:eastAsia="fr-FR"/>
        </w:rPr>
        <w:t xml:space="preserve">nstallations </w:t>
      </w:r>
      <w:r>
        <w:rPr>
          <w:rFonts w:ascii="Calibri" w:eastAsia="Times New Roman" w:hAnsi="Calibri" w:cs="Times New Roman"/>
          <w:u w:val="single"/>
          <w:lang w:eastAsia="fr-FR"/>
        </w:rPr>
        <w:t>E</w:t>
      </w:r>
      <w:r>
        <w:rPr>
          <w:rFonts w:ascii="Calibri" w:eastAsia="Times New Roman" w:hAnsi="Calibri" w:cs="Times New Roman"/>
          <w:lang w:eastAsia="fr-FR"/>
        </w:rPr>
        <w:t>lectriques (RGIE) ;</w:t>
      </w:r>
    </w:p>
    <w:p w14:paraId="39CDC8A4" w14:textId="77777777" w:rsidR="0096718B" w:rsidRPr="00F30980" w:rsidRDefault="0096718B" w:rsidP="0096718B">
      <w:pPr>
        <w:numPr>
          <w:ilvl w:val="0"/>
          <w:numId w:val="2"/>
        </w:numPr>
        <w:contextualSpacing/>
        <w:rPr>
          <w:rFonts w:ascii="Calibri" w:eastAsia="Times New Roman" w:hAnsi="Calibri" w:cs="Arial"/>
          <w:lang w:eastAsia="fr-FR"/>
        </w:rPr>
      </w:pPr>
      <w:r>
        <w:rPr>
          <w:rFonts w:ascii="Calibri" w:eastAsia="Times New Roman" w:hAnsi="Calibri" w:cs="Arial"/>
          <w:lang w:eastAsia="fr-FR"/>
        </w:rPr>
        <w:t>Les Circulaires Ministérielles du 14 octobre 1975, du 6 mars 1978 et du 9 mars 1982 concernant les ressources en eau pour l'extinction des incendies ;</w:t>
      </w:r>
    </w:p>
    <w:p w14:paraId="58F5DAAE" w14:textId="77777777" w:rsidR="00F02512" w:rsidRPr="0096718B" w:rsidRDefault="00F02512" w:rsidP="00F02512">
      <w:pPr>
        <w:numPr>
          <w:ilvl w:val="0"/>
          <w:numId w:val="2"/>
        </w:numPr>
        <w:spacing w:after="0" w:line="240" w:lineRule="auto"/>
        <w:contextualSpacing/>
        <w:rPr>
          <w:rFonts w:ascii="Calibri" w:eastAsia="Times New Roman" w:hAnsi="Calibri" w:cs="Arial"/>
          <w:color w:val="00B0F0"/>
          <w:lang w:eastAsia="fr-FR"/>
        </w:rPr>
      </w:pPr>
      <w:r>
        <w:rPr>
          <w:rFonts w:ascii="Calibri" w:eastAsia="Times New Roman" w:hAnsi="Calibri" w:cs="Arial"/>
          <w:color w:val="00B0F0"/>
          <w:lang w:eastAsia="fr-FR"/>
        </w:rPr>
        <w:t>Règlement Européen sur les produits de construction 305/2011 du 9 mars 2011 ;</w:t>
      </w:r>
    </w:p>
    <w:p w14:paraId="6AD330E2" w14:textId="77777777" w:rsidR="00F02512" w:rsidRPr="0096718B" w:rsidRDefault="00F02512" w:rsidP="00F02512">
      <w:pPr>
        <w:numPr>
          <w:ilvl w:val="0"/>
          <w:numId w:val="2"/>
        </w:numPr>
        <w:spacing w:after="0" w:line="240" w:lineRule="auto"/>
        <w:contextualSpacing/>
        <w:rPr>
          <w:rFonts w:ascii="Calibri" w:eastAsia="Times New Roman" w:hAnsi="Calibri" w:cs="Arial"/>
          <w:color w:val="00B0F0"/>
          <w:lang w:eastAsia="fr-FR"/>
        </w:rPr>
      </w:pPr>
      <w:r>
        <w:rPr>
          <w:rFonts w:ascii="Calibri" w:eastAsia="Times New Roman" w:hAnsi="Calibri" w:cs="Arial"/>
          <w:color w:val="00B0F0"/>
          <w:lang w:eastAsia="fr-FR"/>
        </w:rPr>
        <w:t>Décision européenne 96/603/CE transposée en A.M. du 21 novembre 2012 établissant la liste des produits de construction appartenant aux classes de réaction A1 et A1fl ;</w:t>
      </w:r>
    </w:p>
    <w:p w14:paraId="43073414" w14:textId="77777777" w:rsidR="00F02512" w:rsidRPr="0096718B" w:rsidRDefault="00F02512" w:rsidP="00F02512">
      <w:pPr>
        <w:numPr>
          <w:ilvl w:val="0"/>
          <w:numId w:val="2"/>
        </w:numPr>
        <w:spacing w:after="0" w:line="240" w:lineRule="auto"/>
        <w:contextualSpacing/>
        <w:rPr>
          <w:rFonts w:ascii="Calibri" w:eastAsia="Times New Roman" w:hAnsi="Calibri" w:cs="Arial"/>
          <w:color w:val="00B0F0"/>
          <w:lang w:eastAsia="fr-FR"/>
        </w:rPr>
      </w:pPr>
      <w:r>
        <w:rPr>
          <w:rFonts w:ascii="Calibri" w:eastAsia="Times New Roman" w:hAnsi="Calibri" w:cs="Arial"/>
          <w:color w:val="00B0F0"/>
          <w:lang w:eastAsia="fr-FR"/>
        </w:rPr>
        <w:t>Décision européenne 2000/553/CE transposée en A.M. du 21 novembre 2012 établissant la liste des revêtements de toitures pouvant être considérés comme répondant aux exigences de performances vis-à-vis d’un incendie extérieur ;</w:t>
      </w:r>
    </w:p>
    <w:p w14:paraId="5A76197B" w14:textId="77777777" w:rsidR="00F02512" w:rsidRPr="003B3CDE" w:rsidRDefault="00F02512" w:rsidP="00F02512">
      <w:pPr>
        <w:contextualSpacing/>
        <w:rPr>
          <w:rFonts w:ascii="Calibri" w:eastAsia="Times New Roman" w:hAnsi="Calibri" w:cs="Arial"/>
          <w:lang w:eastAsia="fr-FR"/>
        </w:rPr>
      </w:pPr>
    </w:p>
    <w:p w14:paraId="7FBC5A86" w14:textId="77777777" w:rsidR="00F02512" w:rsidRPr="00642CBB" w:rsidRDefault="00F02512" w:rsidP="00F02512">
      <w:pPr>
        <w:contextualSpacing/>
        <w:rPr>
          <w:rFonts w:ascii="Calibri" w:eastAsia="Times New Roman" w:hAnsi="Calibri" w:cs="Arial"/>
          <w:color w:val="00B0F0"/>
          <w:u w:val="single"/>
          <w:lang w:eastAsia="fr-FR"/>
        </w:rPr>
      </w:pPr>
      <w:r>
        <w:rPr>
          <w:rFonts w:ascii="Calibri" w:eastAsia="Times New Roman" w:hAnsi="Calibri" w:cs="Arial"/>
          <w:color w:val="00B0F0"/>
          <w:u w:val="single"/>
          <w:lang w:eastAsia="fr-FR"/>
        </w:rPr>
        <w:t>Logement</w:t>
      </w:r>
    </w:p>
    <w:p w14:paraId="77E9B486" w14:textId="77777777" w:rsidR="00F02512" w:rsidRPr="003B3CDE" w:rsidRDefault="00F02512" w:rsidP="00F02512">
      <w:pPr>
        <w:ind w:left="720"/>
        <w:contextualSpacing/>
        <w:rPr>
          <w:rFonts w:ascii="Calibri" w:eastAsia="Times New Roman" w:hAnsi="Calibri" w:cs="Times New Roman"/>
          <w:lang w:eastAsia="fr-FR"/>
        </w:rPr>
      </w:pPr>
    </w:p>
    <w:p w14:paraId="5BBF5D9B" w14:textId="77777777"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Pr>
          <w:rFonts w:ascii="Calibri" w:eastAsia="Times New Roman" w:hAnsi="Calibri" w:cs="Times New Roman"/>
          <w:lang w:eastAsia="fr-FR"/>
        </w:rPr>
        <w:t>Arrêté du Gouvernement Wallon du 21 octobre 2004 relatif à la présence de détecteurs d’incendie dans les logements ;</w:t>
      </w:r>
    </w:p>
    <w:p w14:paraId="5776F6EC" w14:textId="77777777" w:rsidR="00F02512" w:rsidRPr="003B3CDE" w:rsidRDefault="00F02512" w:rsidP="00F02512">
      <w:pPr>
        <w:contextualSpacing/>
        <w:rPr>
          <w:rFonts w:ascii="Calibri" w:eastAsia="Times New Roman" w:hAnsi="Calibri" w:cs="Times New Roman"/>
          <w:lang w:eastAsia="fr-FR"/>
        </w:rPr>
      </w:pPr>
    </w:p>
    <w:p w14:paraId="2F658819" w14:textId="77777777" w:rsidR="00F02512" w:rsidRPr="003B3CDE" w:rsidRDefault="00F02512" w:rsidP="00F02512">
      <w:pPr>
        <w:ind w:left="720"/>
        <w:contextualSpacing/>
        <w:rPr>
          <w:rFonts w:ascii="Calibri" w:eastAsia="Times New Roman" w:hAnsi="Calibri" w:cs="Times New Roman"/>
          <w:lang w:eastAsia="fr-FR"/>
        </w:rPr>
      </w:pPr>
    </w:p>
    <w:p w14:paraId="0B3A8BA9" w14:textId="77777777" w:rsidR="00F02512" w:rsidRPr="003B3CDE" w:rsidRDefault="00F02512" w:rsidP="00F02512">
      <w:pPr>
        <w:contextualSpacing/>
        <w:rPr>
          <w:rFonts w:ascii="Arial" w:eastAsia="Times New Roman" w:hAnsi="Arial" w:cs="Arial"/>
        </w:rPr>
      </w:pPr>
    </w:p>
    <w:p w14:paraId="600C8100" w14:textId="77777777" w:rsidR="00F02512" w:rsidRPr="00642CBB" w:rsidRDefault="00F02512" w:rsidP="00F02512">
      <w:pPr>
        <w:contextualSpacing/>
        <w:rPr>
          <w:rFonts w:ascii="Calibri" w:eastAsia="Times New Roman" w:hAnsi="Calibri" w:cs="Arial"/>
          <w:color w:val="00B0F0"/>
          <w:u w:val="single"/>
          <w:lang w:eastAsia="fr-FR"/>
        </w:rPr>
      </w:pPr>
      <w:r>
        <w:rPr>
          <w:rFonts w:ascii="Calibri" w:eastAsia="Times New Roman" w:hAnsi="Calibri" w:cs="Arial"/>
          <w:color w:val="00B0F0"/>
          <w:u w:val="single"/>
          <w:lang w:eastAsia="fr-FR"/>
        </w:rPr>
        <w:t>Bien-être au travail</w:t>
      </w:r>
    </w:p>
    <w:p w14:paraId="5ABDB617" w14:textId="77777777" w:rsidR="00F02512" w:rsidRPr="003B3CDE" w:rsidRDefault="00F02512" w:rsidP="00F02512">
      <w:pPr>
        <w:ind w:left="720"/>
        <w:contextualSpacing/>
        <w:rPr>
          <w:rFonts w:ascii="Arial" w:eastAsia="Times New Roman" w:hAnsi="Arial" w:cs="Arial"/>
        </w:rPr>
      </w:pPr>
    </w:p>
    <w:p w14:paraId="736EB3C6" w14:textId="4699F557" w:rsidR="00F02512" w:rsidRPr="003B3CDE" w:rsidRDefault="0096718B" w:rsidP="00F02512">
      <w:pPr>
        <w:numPr>
          <w:ilvl w:val="0"/>
          <w:numId w:val="2"/>
        </w:numPr>
        <w:spacing w:after="0" w:line="240" w:lineRule="auto"/>
        <w:contextualSpacing/>
        <w:rPr>
          <w:rFonts w:ascii="Calibri" w:eastAsia="Times New Roman" w:hAnsi="Calibri" w:cs="Times New Roman"/>
          <w:lang w:eastAsia="fr-FR"/>
        </w:rPr>
      </w:pPr>
      <w:r>
        <w:rPr>
          <w:rFonts w:ascii="Calibri" w:eastAsia="Times New Roman" w:hAnsi="Calibri" w:cs="Times New Roman"/>
          <w:u w:val="single"/>
          <w:lang w:eastAsia="fr-FR"/>
        </w:rPr>
        <w:t>R</w:t>
      </w:r>
      <w:r>
        <w:rPr>
          <w:rFonts w:ascii="Calibri" w:eastAsia="Times New Roman" w:hAnsi="Calibri" w:cs="Times New Roman"/>
          <w:lang w:eastAsia="fr-FR"/>
        </w:rPr>
        <w:t xml:space="preserve">èglement </w:t>
      </w:r>
      <w:r>
        <w:rPr>
          <w:rFonts w:ascii="Calibri" w:eastAsia="Times New Roman" w:hAnsi="Calibri" w:cs="Times New Roman"/>
          <w:u w:val="single"/>
          <w:lang w:eastAsia="fr-FR"/>
        </w:rPr>
        <w:t>G</w:t>
      </w:r>
      <w:r>
        <w:rPr>
          <w:rFonts w:ascii="Calibri" w:eastAsia="Times New Roman" w:hAnsi="Calibri" w:cs="Times New Roman"/>
          <w:lang w:eastAsia="fr-FR"/>
        </w:rPr>
        <w:t xml:space="preserve">énéral pour la </w:t>
      </w:r>
      <w:r>
        <w:rPr>
          <w:rFonts w:ascii="Calibri" w:eastAsia="Times New Roman" w:hAnsi="Calibri" w:cs="Times New Roman"/>
          <w:u w:val="single"/>
          <w:lang w:eastAsia="fr-FR"/>
        </w:rPr>
        <w:t>P</w:t>
      </w:r>
      <w:r>
        <w:rPr>
          <w:rFonts w:ascii="Calibri" w:eastAsia="Times New Roman" w:hAnsi="Calibri" w:cs="Times New Roman"/>
          <w:lang w:eastAsia="fr-FR"/>
        </w:rPr>
        <w:t xml:space="preserve">rotection du </w:t>
      </w:r>
      <w:r>
        <w:rPr>
          <w:rFonts w:ascii="Calibri" w:eastAsia="Times New Roman" w:hAnsi="Calibri" w:cs="Times New Roman"/>
          <w:u w:val="single"/>
          <w:lang w:eastAsia="fr-FR"/>
        </w:rPr>
        <w:t>T</w:t>
      </w:r>
      <w:r>
        <w:rPr>
          <w:rFonts w:ascii="Calibri" w:eastAsia="Times New Roman" w:hAnsi="Calibri" w:cs="Times New Roman"/>
          <w:lang w:eastAsia="fr-FR"/>
        </w:rPr>
        <w:t>ravail (RGPT) et le Code du bien-être au travail, en particulier le titre 3 Prévention de l’incendie sur les lieux du travail) du Livre III du code ;</w:t>
      </w:r>
    </w:p>
    <w:p w14:paraId="2CF4525E" w14:textId="77777777" w:rsidR="0096718B" w:rsidRDefault="0096718B" w:rsidP="00F02512">
      <w:pPr>
        <w:contextualSpacing/>
        <w:rPr>
          <w:rFonts w:eastAsia="Times New Roman" w:cs="Arial"/>
          <w:color w:val="00B0F0"/>
        </w:rPr>
      </w:pPr>
    </w:p>
    <w:p w14:paraId="2037A72D" w14:textId="77777777" w:rsidR="00F02512" w:rsidRPr="003B3CDE" w:rsidRDefault="00F02512" w:rsidP="00F02512">
      <w:pPr>
        <w:ind w:left="720"/>
        <w:contextualSpacing/>
        <w:rPr>
          <w:rFonts w:ascii="Calibri" w:eastAsia="Times New Roman" w:hAnsi="Calibri" w:cs="Times New Roman"/>
          <w:lang w:eastAsia="fr-FR"/>
        </w:rPr>
      </w:pPr>
    </w:p>
    <w:p w14:paraId="04463DB7" w14:textId="77777777" w:rsidR="00F02512" w:rsidRPr="003B3CDE" w:rsidRDefault="00F02512" w:rsidP="00F02512">
      <w:pPr>
        <w:contextualSpacing/>
        <w:rPr>
          <w:rFonts w:eastAsia="Times New Roman" w:cs="Arial"/>
        </w:rPr>
      </w:pPr>
    </w:p>
    <w:p w14:paraId="28C11754" w14:textId="77777777" w:rsidR="00F02512" w:rsidRPr="003B3CDE" w:rsidRDefault="00F02512" w:rsidP="00F02512">
      <w:pPr>
        <w:ind w:left="720"/>
        <w:contextualSpacing/>
        <w:rPr>
          <w:rFonts w:ascii="Calibri" w:eastAsia="Times New Roman" w:hAnsi="Calibri" w:cs="Times New Roman"/>
          <w:lang w:eastAsia="fr-FR"/>
        </w:rPr>
      </w:pPr>
    </w:p>
    <w:p w14:paraId="702C7820" w14:textId="77777777"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Pr>
          <w:rFonts w:ascii="Calibri" w:eastAsia="Times New Roman" w:hAnsi="Calibri" w:cs="Times New Roman"/>
          <w:lang w:eastAsia="fr-FR"/>
        </w:rPr>
        <w:lastRenderedPageBreak/>
        <w:t xml:space="preserve">Annexe II de l’arrêté du Gouvernement wallon du 15 octobre 2009 portant exécution de décret du 30 avril 2009 relatif à l’hébergement et à l’accueil des personnes âgées ; </w:t>
      </w:r>
    </w:p>
    <w:p w14:paraId="7509560A" w14:textId="77777777" w:rsidR="00F02512" w:rsidRPr="003B3CDE" w:rsidRDefault="00F02512" w:rsidP="00F02512">
      <w:pPr>
        <w:ind w:left="720"/>
        <w:contextualSpacing/>
        <w:rPr>
          <w:rFonts w:ascii="Calibri" w:eastAsia="Times New Roman" w:hAnsi="Calibri" w:cs="Times New Roman"/>
          <w:lang w:eastAsia="fr-FR"/>
        </w:rPr>
      </w:pPr>
    </w:p>
    <w:p w14:paraId="057A3665" w14:textId="77777777" w:rsidR="00F02512" w:rsidRPr="003B3CDE" w:rsidRDefault="00F02512" w:rsidP="00F02512">
      <w:pPr>
        <w:ind w:left="720"/>
        <w:contextualSpacing/>
        <w:rPr>
          <w:rFonts w:ascii="Calibri" w:eastAsia="Times New Roman" w:hAnsi="Calibri" w:cs="Times New Roman"/>
          <w:lang w:eastAsia="fr-FR"/>
        </w:rPr>
      </w:pPr>
    </w:p>
    <w:p w14:paraId="3C857332" w14:textId="77777777" w:rsidR="00F02512" w:rsidRPr="003B3CDE" w:rsidRDefault="00F02512" w:rsidP="00F02512">
      <w:pPr>
        <w:numPr>
          <w:ilvl w:val="0"/>
          <w:numId w:val="2"/>
        </w:numPr>
        <w:spacing w:after="0" w:line="240" w:lineRule="auto"/>
        <w:contextualSpacing/>
        <w:rPr>
          <w:rFonts w:ascii="Calibri" w:eastAsia="Times New Roman" w:hAnsi="Calibri" w:cs="Times New Roman"/>
          <w:lang w:eastAsia="fr-FR"/>
        </w:rPr>
      </w:pPr>
      <w:r>
        <w:rPr>
          <w:rFonts w:ascii="Calibri" w:eastAsia="Times New Roman" w:hAnsi="Calibri" w:cs="Times New Roman"/>
          <w:lang w:eastAsia="fr-FR"/>
        </w:rPr>
        <w:t>Recommandations applicables aux services d’accueil et d’hébergement pour personnes handicapées agréés ou autorisés par l’AVIQ ;</w:t>
      </w:r>
    </w:p>
    <w:p w14:paraId="66A11FF7" w14:textId="77777777" w:rsidR="00F02512" w:rsidRPr="003B3CDE" w:rsidRDefault="00F02512" w:rsidP="00F02512">
      <w:pPr>
        <w:contextualSpacing/>
        <w:rPr>
          <w:rFonts w:ascii="Calibri" w:eastAsia="Times New Roman" w:hAnsi="Calibri" w:cs="Times New Roman"/>
          <w:lang w:eastAsia="fr-FR"/>
        </w:rPr>
      </w:pPr>
    </w:p>
    <w:p w14:paraId="10C2210E" w14:textId="77777777" w:rsidR="00F02512" w:rsidRPr="003B3CDE" w:rsidRDefault="00F02512" w:rsidP="00F02512">
      <w:pPr>
        <w:ind w:left="720"/>
        <w:contextualSpacing/>
        <w:rPr>
          <w:rFonts w:ascii="Calibri" w:eastAsia="Times New Roman" w:hAnsi="Calibri" w:cs="Times New Roman"/>
          <w:lang w:eastAsia="fr-FR"/>
        </w:rPr>
      </w:pPr>
    </w:p>
    <w:p w14:paraId="3A123C51" w14:textId="77777777" w:rsidR="00F02512" w:rsidRPr="003B3CDE" w:rsidRDefault="00F02512" w:rsidP="00F02512">
      <w:pPr>
        <w:contextualSpacing/>
        <w:rPr>
          <w:rFonts w:ascii="Calibri" w:eastAsia="Times New Roman" w:hAnsi="Calibri" w:cs="Times New Roman"/>
          <w:lang w:eastAsia="fr-FR"/>
        </w:rPr>
      </w:pPr>
    </w:p>
    <w:p w14:paraId="77C9C73E" w14:textId="77777777" w:rsidR="00F02512" w:rsidRPr="003B3CDE" w:rsidRDefault="00F02512" w:rsidP="00F02512">
      <w:pPr>
        <w:ind w:left="720"/>
        <w:contextualSpacing/>
        <w:rPr>
          <w:rFonts w:ascii="Calibri" w:eastAsia="Times New Roman" w:hAnsi="Calibri" w:cs="Times New Roman"/>
          <w:lang w:eastAsia="fr-FR"/>
        </w:rPr>
      </w:pPr>
    </w:p>
    <w:p w14:paraId="3DD8464A" w14:textId="77777777" w:rsidR="00F02512" w:rsidRPr="003B3CDE" w:rsidRDefault="00F02512" w:rsidP="00F02512">
      <w:pPr>
        <w:contextualSpacing/>
        <w:rPr>
          <w:rFonts w:ascii="Calibri" w:eastAsia="Times New Roman" w:hAnsi="Calibri" w:cs="Times New Roman"/>
          <w:lang w:eastAsia="fr-FR"/>
        </w:rPr>
      </w:pPr>
    </w:p>
    <w:p w14:paraId="72E3E8CD" w14:textId="77777777" w:rsidR="00F02512" w:rsidRPr="00F73F62" w:rsidRDefault="00F02512" w:rsidP="00F02512">
      <w:pPr>
        <w:ind w:left="720"/>
        <w:contextualSpacing/>
        <w:rPr>
          <w:rFonts w:ascii="Calibri" w:hAnsi="Calibri"/>
        </w:rPr>
      </w:pPr>
    </w:p>
    <w:p w14:paraId="05C5A7B5" w14:textId="77777777" w:rsidR="00F02512" w:rsidRPr="003B3CDE" w:rsidRDefault="00F02512" w:rsidP="00F02512">
      <w:pPr>
        <w:contextualSpacing/>
        <w:rPr>
          <w:rFonts w:ascii="Calibri" w:eastAsia="Times New Roman" w:hAnsi="Calibri" w:cs="Times New Roman"/>
          <w:lang w:eastAsia="fr-FR"/>
        </w:rPr>
      </w:pPr>
    </w:p>
    <w:p w14:paraId="6D242895" w14:textId="77777777" w:rsidR="00F02512" w:rsidRPr="003B3CDE" w:rsidRDefault="00F02512" w:rsidP="00F02512">
      <w:pPr>
        <w:ind w:left="720"/>
        <w:contextualSpacing/>
        <w:rPr>
          <w:rFonts w:ascii="Calibri" w:eastAsia="Times New Roman" w:hAnsi="Calibri" w:cs="Times New Roman"/>
          <w:lang w:eastAsia="fr-FR"/>
        </w:rPr>
      </w:pPr>
    </w:p>
    <w:p w14:paraId="458E5E2C" w14:textId="77777777" w:rsidR="00F02512" w:rsidRPr="003B3CDE" w:rsidRDefault="00F02512" w:rsidP="00F02512">
      <w:pPr>
        <w:numPr>
          <w:ilvl w:val="0"/>
          <w:numId w:val="2"/>
        </w:numPr>
        <w:spacing w:after="0" w:line="240" w:lineRule="auto"/>
        <w:contextualSpacing/>
        <w:rPr>
          <w:rFonts w:eastAsia="Times New Roman" w:cs="Arial"/>
          <w:b/>
          <w:bCs/>
          <w:lang w:val="fr-FR"/>
        </w:rPr>
      </w:pPr>
      <w:r>
        <w:rPr>
          <w:rFonts w:eastAsia="Times New Roman" w:cs="Arial"/>
        </w:rPr>
        <w:t> Annexe 2 de l’arrêté du gouvernement flamand du 22 novembre 2013 (Moniteur Belge 13 janvier 2014) portant les conditions d’agrément et la politique de qualité pour l’accueil familial et de groupe de bébés et de bambins.</w:t>
      </w:r>
    </w:p>
    <w:p w14:paraId="7D967F2D" w14:textId="77777777" w:rsidR="00F02512" w:rsidRPr="003B3CDE" w:rsidRDefault="00F02512" w:rsidP="00F02512">
      <w:pPr>
        <w:contextualSpacing/>
        <w:rPr>
          <w:rFonts w:eastAsia="Times New Roman" w:cs="Arial"/>
        </w:rPr>
      </w:pPr>
    </w:p>
    <w:p w14:paraId="54EACCF0" w14:textId="77777777" w:rsidR="00F02512" w:rsidRPr="003B3CDE" w:rsidRDefault="00F02512" w:rsidP="00F02512">
      <w:pPr>
        <w:ind w:left="720"/>
        <w:contextualSpacing/>
        <w:rPr>
          <w:rFonts w:ascii="Calibri" w:eastAsia="Times New Roman" w:hAnsi="Calibri" w:cs="Times New Roman"/>
          <w:lang w:eastAsia="fr-FR"/>
        </w:rPr>
      </w:pPr>
    </w:p>
    <w:p w14:paraId="751C07D2" w14:textId="77777777" w:rsidR="00F02512" w:rsidRDefault="00F02512" w:rsidP="00F02512">
      <w:pPr>
        <w:contextualSpacing/>
        <w:rPr>
          <w:rFonts w:eastAsia="Times New Roman" w:cs="Arial"/>
        </w:rPr>
      </w:pPr>
    </w:p>
    <w:p w14:paraId="4F650B5C" w14:textId="77777777" w:rsidR="00F02512" w:rsidRDefault="00F02512" w:rsidP="00F02512">
      <w:pPr>
        <w:numPr>
          <w:ilvl w:val="0"/>
          <w:numId w:val="2"/>
        </w:numPr>
        <w:contextualSpacing/>
        <w:rPr>
          <w:rFonts w:eastAsia="Times New Roman" w:cs="Arial"/>
        </w:rPr>
      </w:pPr>
      <w:r>
        <w:rPr>
          <w:rFonts w:eastAsia="Times New Roman" w:cs="Arial"/>
        </w:rPr>
        <w:t>Guide de prévention à l’usage des ateliers de carrosserie et de peinture automobile des établissements scolaires de l’Enseignement organisé par la Communauté française (décembre 2004).</w:t>
      </w:r>
    </w:p>
    <w:p w14:paraId="0B9BBF54" w14:textId="77777777" w:rsidR="00F02512" w:rsidRPr="003B3CDE" w:rsidRDefault="00F02512" w:rsidP="00F02512">
      <w:pPr>
        <w:contextualSpacing/>
        <w:rPr>
          <w:rFonts w:ascii="Calibri" w:eastAsia="Times New Roman" w:hAnsi="Calibri" w:cs="Times New Roman"/>
          <w:lang w:eastAsia="fr-FR"/>
        </w:rPr>
      </w:pPr>
    </w:p>
    <w:p w14:paraId="4CF1F00D" w14:textId="77777777" w:rsidR="00F02512" w:rsidRPr="003B3CDE" w:rsidRDefault="00F02512" w:rsidP="00F02512">
      <w:pPr>
        <w:ind w:left="720"/>
        <w:contextualSpacing/>
        <w:rPr>
          <w:rFonts w:ascii="Calibri" w:eastAsia="Times New Roman" w:hAnsi="Calibri" w:cs="Times New Roman"/>
          <w:lang w:eastAsia="fr-FR"/>
        </w:rPr>
      </w:pPr>
    </w:p>
    <w:p w14:paraId="3A1DEFEA" w14:textId="77777777" w:rsidR="00F02512" w:rsidRPr="003B3CDE" w:rsidRDefault="00F02512" w:rsidP="00F02512">
      <w:pPr>
        <w:spacing w:after="0" w:line="240" w:lineRule="auto"/>
        <w:contextualSpacing/>
        <w:rPr>
          <w:rFonts w:ascii="Calibri" w:eastAsia="Times New Roman" w:hAnsi="Calibri" w:cs="Times New Roman"/>
          <w:lang w:eastAsia="fr-FR"/>
        </w:rPr>
      </w:pPr>
    </w:p>
    <w:p w14:paraId="25D76D66" w14:textId="77777777" w:rsidR="00F02512" w:rsidRPr="003B3CDE" w:rsidRDefault="00F02512" w:rsidP="00F02512">
      <w:pPr>
        <w:ind w:left="720"/>
        <w:contextualSpacing/>
        <w:rPr>
          <w:rFonts w:ascii="Calibri" w:eastAsia="Times New Roman" w:hAnsi="Calibri" w:cs="Times New Roman"/>
          <w:lang w:eastAsia="fr-FR"/>
        </w:rPr>
      </w:pPr>
    </w:p>
    <w:p w14:paraId="548CB9F2" w14:textId="77777777" w:rsidR="00F02512" w:rsidRPr="003B3CDE" w:rsidRDefault="00F02512" w:rsidP="00F02512">
      <w:pPr>
        <w:numPr>
          <w:ilvl w:val="0"/>
          <w:numId w:val="3"/>
        </w:numPr>
        <w:spacing w:after="0" w:line="240" w:lineRule="auto"/>
        <w:contextualSpacing/>
        <w:rPr>
          <w:rFonts w:eastAsia="Times New Roman" w:cs="Arial"/>
        </w:rPr>
      </w:pPr>
      <w:r>
        <w:rPr>
          <w:rFonts w:eastAsia="Times New Roman" w:cs="Arial"/>
        </w:rPr>
        <w:t>Stockage de pneus : question parlementaire n° 704 / (2014-2015) du 03 août 2015 du Député DUFRANE Anthony</w:t>
      </w:r>
    </w:p>
    <w:p w14:paraId="14C06385" w14:textId="77777777" w:rsidR="00F02512" w:rsidRPr="003B3CDE" w:rsidRDefault="00F02512" w:rsidP="00F02512">
      <w:pPr>
        <w:numPr>
          <w:ilvl w:val="0"/>
          <w:numId w:val="3"/>
        </w:numPr>
        <w:spacing w:after="0" w:line="240" w:lineRule="auto"/>
        <w:contextualSpacing/>
        <w:rPr>
          <w:rFonts w:eastAsia="Times New Roman" w:cs="Arial"/>
        </w:rPr>
      </w:pPr>
      <w:r>
        <w:rPr>
          <w:rFonts w:eastAsia="Times New Roman" w:cs="Arial"/>
        </w:rPr>
        <w:t xml:space="preserve">Arrêté du 3 avril 2003 du Gouvernement Wallon déterminant les conditions sectorielles relatives aux ateliers d’entretien et réparation des véhicules à moteur lorsque le nombre de fosses ou ponts élévateurs est supérieur à 3 (M.B. du 26 mai 2003) </w:t>
      </w:r>
    </w:p>
    <w:p w14:paraId="019CF811" w14:textId="77777777" w:rsidR="00F02512" w:rsidRPr="003B3CDE" w:rsidRDefault="00F02512" w:rsidP="00F02512">
      <w:pPr>
        <w:contextualSpacing/>
        <w:rPr>
          <w:rFonts w:eastAsia="Times New Roman" w:cs="Arial"/>
        </w:rPr>
      </w:pPr>
    </w:p>
    <w:p w14:paraId="6018ED98" w14:textId="77777777" w:rsidR="00F02512" w:rsidRPr="003B3CDE" w:rsidRDefault="00F02512" w:rsidP="00F02512">
      <w:pPr>
        <w:ind w:left="720"/>
        <w:contextualSpacing/>
        <w:rPr>
          <w:rFonts w:eastAsia="Times New Roman" w:cs="Arial"/>
        </w:rPr>
      </w:pPr>
    </w:p>
    <w:p w14:paraId="6F015CA7" w14:textId="77777777" w:rsidR="00F02512" w:rsidRDefault="00F02512" w:rsidP="00F02512">
      <w:pPr>
        <w:spacing w:after="0" w:line="240" w:lineRule="auto"/>
        <w:contextualSpacing/>
        <w:rPr>
          <w:rFonts w:eastAsia="Times New Roman" w:cs="Arial"/>
        </w:rPr>
      </w:pPr>
    </w:p>
    <w:p w14:paraId="67AC401B" w14:textId="77777777" w:rsidR="00F02512" w:rsidRDefault="00F02512" w:rsidP="00F02512">
      <w:pPr>
        <w:contextualSpacing/>
        <w:rPr>
          <w:rFonts w:eastAsia="Times New Roman" w:cs="Arial"/>
        </w:rPr>
      </w:pPr>
    </w:p>
    <w:p w14:paraId="4F4F3AE5" w14:textId="77777777" w:rsidR="00F02512" w:rsidRPr="00383C7E" w:rsidRDefault="00F02512" w:rsidP="00F02512">
      <w:pPr>
        <w:numPr>
          <w:ilvl w:val="0"/>
          <w:numId w:val="3"/>
        </w:numPr>
        <w:contextualSpacing/>
        <w:rPr>
          <w:rFonts w:eastAsia="Times New Roman" w:cs="Arial"/>
        </w:rPr>
      </w:pPr>
      <w:r>
        <w:rPr>
          <w:rFonts w:eastAsia="Times New Roman" w:cs="Arial"/>
        </w:rPr>
        <w:t>Arrêté de l’Exécutif régional wallon du 13 JUIN 1986 modifiant le Titre Ier, Chapitre II, A, du Règlement général pour la protection du travail (M.B. du 03/03/1987) - Conditions d’exploitation relatives aux dépôts d’engrais chimiques.</w:t>
      </w:r>
    </w:p>
    <w:p w14:paraId="7274C44B" w14:textId="77777777" w:rsidR="00F02512" w:rsidRPr="003B3CDE" w:rsidRDefault="00F02512" w:rsidP="00F02512">
      <w:pPr>
        <w:contextualSpacing/>
        <w:rPr>
          <w:rFonts w:eastAsia="Times New Roman" w:cs="Arial"/>
        </w:rPr>
      </w:pPr>
    </w:p>
    <w:p w14:paraId="58D2633E" w14:textId="77777777" w:rsidR="00F02512" w:rsidRPr="003B3CDE" w:rsidRDefault="00F02512" w:rsidP="00F02512">
      <w:pPr>
        <w:spacing w:after="0" w:line="240" w:lineRule="auto"/>
        <w:ind w:left="714"/>
        <w:contextualSpacing/>
        <w:rPr>
          <w:rFonts w:ascii="Calibri" w:eastAsia="Times New Roman" w:hAnsi="Calibri" w:cs="Times New Roman"/>
        </w:rPr>
      </w:pPr>
    </w:p>
    <w:p w14:paraId="2C81C565" w14:textId="77777777" w:rsidR="00F02512" w:rsidRPr="003B3CDE" w:rsidRDefault="00F02512" w:rsidP="00F02512">
      <w:pPr>
        <w:spacing w:after="0" w:line="240" w:lineRule="auto"/>
        <w:contextualSpacing/>
        <w:rPr>
          <w:rFonts w:ascii="Calibri" w:eastAsia="Times New Roman" w:hAnsi="Calibri" w:cs="Times New Roman"/>
        </w:rPr>
      </w:pPr>
    </w:p>
    <w:p w14:paraId="5287BFF0" w14:textId="77777777" w:rsidR="00F02512" w:rsidRPr="003B3CDE" w:rsidRDefault="00F02512" w:rsidP="00F02512">
      <w:pPr>
        <w:spacing w:after="0" w:line="240" w:lineRule="auto"/>
        <w:contextualSpacing/>
        <w:rPr>
          <w:rFonts w:ascii="Calibri" w:eastAsia="Times New Roman" w:hAnsi="Calibri" w:cs="Times New Roman"/>
        </w:rPr>
      </w:pPr>
    </w:p>
    <w:p w14:paraId="40C69DF3" w14:textId="77777777" w:rsidR="00F02512" w:rsidRPr="003B3CDE" w:rsidRDefault="00F02512" w:rsidP="00F02512">
      <w:pPr>
        <w:spacing w:after="0" w:line="240" w:lineRule="auto"/>
        <w:contextualSpacing/>
        <w:rPr>
          <w:rFonts w:ascii="Calibri" w:eastAsia="Times New Roman" w:hAnsi="Calibri" w:cs="Times New Roman"/>
        </w:rPr>
      </w:pPr>
    </w:p>
    <w:p w14:paraId="69B60E6D" w14:textId="77777777" w:rsidR="00F02512" w:rsidRPr="003B3CDE" w:rsidRDefault="00F02512" w:rsidP="00F02512">
      <w:pPr>
        <w:spacing w:after="0" w:line="240" w:lineRule="auto"/>
        <w:ind w:left="714"/>
        <w:contextualSpacing/>
        <w:rPr>
          <w:rFonts w:ascii="Calibri" w:eastAsia="Times New Roman" w:hAnsi="Calibri" w:cs="Times New Roman"/>
        </w:rPr>
      </w:pPr>
    </w:p>
    <w:p w14:paraId="2770E366" w14:textId="77777777" w:rsidR="00F02512" w:rsidRPr="003B3CDE" w:rsidRDefault="00F02512" w:rsidP="00F02512">
      <w:pPr>
        <w:spacing w:after="0" w:line="240" w:lineRule="auto"/>
        <w:ind w:left="714"/>
        <w:contextualSpacing/>
        <w:rPr>
          <w:rFonts w:ascii="Calibri" w:eastAsia="Times New Roman" w:hAnsi="Calibri" w:cs="Calibri"/>
        </w:rPr>
      </w:pPr>
    </w:p>
    <w:p w14:paraId="4C7EE571" w14:textId="77777777" w:rsidR="00F02512" w:rsidRPr="003B3CDE" w:rsidRDefault="00F02512" w:rsidP="00F02512">
      <w:pPr>
        <w:ind w:left="720"/>
        <w:contextualSpacing/>
        <w:rPr>
          <w:rFonts w:eastAsia="Times New Roman" w:cs="Arial"/>
        </w:rPr>
      </w:pPr>
    </w:p>
    <w:p w14:paraId="50B6C5D0" w14:textId="77777777" w:rsidR="00661C3B" w:rsidRDefault="00661C3B" w:rsidP="00661C3B">
      <w:pPr>
        <w:pStyle w:val="Paragraphedeliste"/>
        <w:rPr>
          <w:rFonts w:cs="Arial"/>
        </w:rPr>
      </w:pPr>
    </w:p>
    <w:p w14:paraId="6ABC3128" w14:textId="77777777" w:rsidR="00661C3B" w:rsidRPr="003B3CDE" w:rsidRDefault="00661C3B" w:rsidP="00F02512">
      <w:pPr>
        <w:numPr>
          <w:ilvl w:val="0"/>
          <w:numId w:val="3"/>
        </w:numPr>
        <w:spacing w:after="0" w:line="240" w:lineRule="auto"/>
        <w:contextualSpacing/>
        <w:rPr>
          <w:rFonts w:eastAsia="Times New Roman" w:cs="Arial"/>
        </w:rPr>
      </w:pPr>
    </w:p>
    <w:p w14:paraId="7BED3FC7" w14:textId="77777777" w:rsidR="00F02512" w:rsidRPr="003B3CDE" w:rsidRDefault="00F02512" w:rsidP="00F02512">
      <w:pPr>
        <w:ind w:left="720"/>
        <w:contextualSpacing/>
        <w:rPr>
          <w:rFonts w:eastAsia="Times New Roman" w:cs="Arial"/>
        </w:rPr>
      </w:pPr>
      <w:r>
        <w:rPr>
          <w:rFonts w:eastAsia="Times New Roman" w:cs="Arial"/>
        </w:rPr>
        <w:t xml:space="preserve"> </w:t>
      </w:r>
    </w:p>
    <w:p w14:paraId="0D158C71" w14:textId="77777777" w:rsidR="00CD26B0" w:rsidRDefault="00CD26B0" w:rsidP="00CD26B0">
      <w:pPr>
        <w:contextualSpacing/>
        <w:rPr>
          <w:rFonts w:ascii="Arial" w:eastAsia="Times New Roman" w:hAnsi="Arial" w:cs="Arial"/>
          <w:u w:val="single"/>
        </w:rPr>
      </w:pPr>
    </w:p>
    <w:p w14:paraId="34B6DAD9" w14:textId="77777777" w:rsidR="00214E37" w:rsidRPr="000168C7"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Pr>
          <w:rFonts w:asciiTheme="minorHAnsi" w:hAnsiTheme="minorHAnsi" w:cstheme="minorHAnsi"/>
          <w:b/>
          <w:bCs/>
          <w:szCs w:val="24"/>
        </w:rPr>
        <w:t xml:space="preserve">Description : </w:t>
      </w:r>
    </w:p>
    <w:p w14:paraId="65F6789E" w14:textId="77777777" w:rsidR="00214E37" w:rsidRDefault="00214E37" w:rsidP="00214E37">
      <w:pPr>
        <w:ind w:left="720"/>
        <w:contextualSpacing/>
        <w:rPr>
          <w:rFonts w:ascii="Arial" w:hAnsi="Arial" w:cs="Arial"/>
          <w:sz w:val="20"/>
          <w:szCs w:val="20"/>
          <w:lang w:eastAsia="fr-FR"/>
        </w:rPr>
      </w:pPr>
      <w:r>
        <w:rPr>
          <w:rFonts w:ascii="Arial" w:hAnsi="Arial" w:cs="Arial"/>
          <w:color w:val="00B0F0"/>
          <w:sz w:val="20"/>
          <w:szCs w:val="20"/>
          <w:lang w:eastAsia="fr-FR"/>
        </w:rPr>
        <w:t>Exemples</w:t>
      </w:r>
      <w:r>
        <w:rPr>
          <w:rFonts w:ascii="Arial" w:hAnsi="Arial" w:cs="Arial"/>
          <w:sz w:val="20"/>
          <w:szCs w:val="20"/>
          <w:lang w:eastAsia="fr-FR"/>
        </w:rPr>
        <w:t> (pas nécessaire de mettre une photo sauf si en appui parce que situation particulière) :</w:t>
      </w:r>
    </w:p>
    <w:p w14:paraId="3B7E31AC" w14:textId="77777777" w:rsidR="00214E37" w:rsidRDefault="00214E37" w:rsidP="00214E37">
      <w:pPr>
        <w:rPr>
          <w:rFonts w:ascii="Calibri" w:hAnsi="Calibri" w:cs="Calibri"/>
          <w:lang w:eastAsia="fr-FR"/>
        </w:rPr>
      </w:pPr>
      <w:r>
        <w:rPr>
          <w:lang w:eastAsia="fr-FR"/>
        </w:rPr>
        <w:t>Il s’agit de la visite d’un commerce de détail (type troc achat/vente), de type bas, d’une superficie de ± 300 m². Celui-ci est enclavé dans un bâtiment général de type bas divisé en commerces et est séparé par des éléments de construction de type béton.</w:t>
      </w:r>
    </w:p>
    <w:p w14:paraId="73445904" w14:textId="77777777" w:rsidR="00214E37" w:rsidRDefault="00214E37" w:rsidP="00214E37">
      <w:pPr>
        <w:rPr>
          <w:lang w:eastAsia="fr-FR"/>
        </w:rPr>
      </w:pPr>
      <w:r>
        <w:rPr>
          <w:lang w:eastAsia="fr-FR"/>
        </w:rPr>
        <w:lastRenderedPageBreak/>
        <w:t>Le bâtiment, d’un seul niveau, est réparti comme suit : surface de vente (± 250 m²), réserve, bureau, wc, et l’ensemble est à proximité immédiate de la voirie publique mais accessible par une voirie privative courte en cul-de-sac.</w:t>
      </w:r>
    </w:p>
    <w:p w14:paraId="2017DDE0" w14:textId="77777777" w:rsidR="00214E37" w:rsidRDefault="00214E37" w:rsidP="00214E37">
      <w:pPr>
        <w:rPr>
          <w:lang w:eastAsia="fr-FR"/>
        </w:rPr>
      </w:pPr>
    </w:p>
    <w:p w14:paraId="4EA791BF" w14:textId="77777777" w:rsidR="00214E37" w:rsidRPr="00B328EF" w:rsidRDefault="00214E37" w:rsidP="00214E37">
      <w:pPr>
        <w:pStyle w:val="Paragraphedeliste"/>
        <w:numPr>
          <w:ilvl w:val="0"/>
          <w:numId w:val="44"/>
        </w:numPr>
        <w:spacing w:before="240" w:line="280" w:lineRule="atLeast"/>
        <w:ind w:left="426" w:firstLine="0"/>
        <w:rPr>
          <w:rFonts w:asciiTheme="minorHAnsi" w:hAnsiTheme="minorHAnsi" w:cstheme="minorHAnsi"/>
          <w:b/>
          <w:bCs/>
          <w:szCs w:val="24"/>
        </w:rPr>
      </w:pPr>
      <w:r>
        <w:rPr>
          <w:rFonts w:asciiTheme="minorHAnsi" w:hAnsiTheme="minorHAnsi" w:cstheme="minorHAnsi"/>
          <w:b/>
          <w:bCs/>
          <w:szCs w:val="24"/>
        </w:rPr>
        <w:t>Mesures de prévention prévues ou déjà prises :</w:t>
      </w:r>
    </w:p>
    <w:p w14:paraId="0D8F2F25" w14:textId="77777777" w:rsidR="00214E37" w:rsidRDefault="00214E37" w:rsidP="00214E37">
      <w:pPr>
        <w:pStyle w:val="Paragraphedeliste"/>
        <w:spacing w:line="252" w:lineRule="auto"/>
        <w:rPr>
          <w:rFonts w:cs="Arial"/>
          <w:sz w:val="18"/>
          <w:szCs w:val="18"/>
        </w:rPr>
      </w:pPr>
    </w:p>
    <w:p w14:paraId="4910615A" w14:textId="77777777" w:rsidR="00214E37" w:rsidRDefault="00214E37" w:rsidP="00214E37">
      <w:pPr>
        <w:pStyle w:val="Paragraphedeliste"/>
        <w:spacing w:line="252" w:lineRule="auto"/>
        <w:rPr>
          <w:rFonts w:cs="Arial"/>
          <w:color w:val="00B0F0"/>
          <w:sz w:val="18"/>
          <w:szCs w:val="18"/>
        </w:rPr>
      </w:pPr>
      <w:r>
        <w:rPr>
          <w:rFonts w:cs="Arial"/>
          <w:color w:val="00B0F0"/>
          <w:sz w:val="18"/>
          <w:szCs w:val="18"/>
        </w:rPr>
        <w:t>Exemples :</w:t>
      </w:r>
    </w:p>
    <w:p w14:paraId="14739B68" w14:textId="77777777" w:rsidR="00214E37" w:rsidRPr="00CB1E23" w:rsidRDefault="00214E37" w:rsidP="00214E37">
      <w:pPr>
        <w:pStyle w:val="Paragraphedeliste"/>
        <w:spacing w:line="252" w:lineRule="auto"/>
        <w:rPr>
          <w:rFonts w:eastAsiaTheme="minorHAnsi" w:cs="Arial"/>
          <w:color w:val="00B0F0"/>
          <w:sz w:val="18"/>
          <w:szCs w:val="18"/>
        </w:rPr>
      </w:pPr>
    </w:p>
    <w:p w14:paraId="67EA0A90" w14:textId="77777777" w:rsidR="00214E37" w:rsidRDefault="00214E37" w:rsidP="00214E37">
      <w:pPr>
        <w:spacing w:line="252" w:lineRule="auto"/>
      </w:pPr>
      <w:r>
        <w:t>- Moyens d’extinction type extincteurs.</w:t>
      </w:r>
    </w:p>
    <w:p w14:paraId="6EC39803" w14:textId="77777777" w:rsidR="00214E37" w:rsidRPr="00C879A5" w:rsidRDefault="00214E37" w:rsidP="00214E37">
      <w:pPr>
        <w:spacing w:line="252" w:lineRule="auto"/>
      </w:pPr>
      <w:r>
        <w:t>- Sorties présentes et plans d’évacuation affichés.</w:t>
      </w:r>
    </w:p>
    <w:p w14:paraId="60AB90D7" w14:textId="77777777" w:rsidR="00214E37" w:rsidRPr="00C879A5"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Pr>
          <w:rFonts w:asciiTheme="minorHAnsi" w:hAnsiTheme="minorHAnsi" w:cstheme="minorHAnsi"/>
          <w:b/>
          <w:bCs/>
          <w:szCs w:val="24"/>
        </w:rPr>
        <w:t>Conclusion :</w:t>
      </w:r>
    </w:p>
    <w:p w14:paraId="30E07BB9" w14:textId="54B45454" w:rsidR="00214E37" w:rsidRPr="00722E3D" w:rsidRDefault="006134FA" w:rsidP="00722E3D">
      <w:pPr>
        <w:pBdr>
          <w:top w:val="single" w:sz="4" w:space="1" w:color="auto"/>
          <w:left w:val="single" w:sz="4" w:space="4" w:color="auto"/>
          <w:bottom w:val="single" w:sz="4" w:space="1" w:color="auto"/>
          <w:right w:val="single" w:sz="4" w:space="4" w:color="auto"/>
        </w:pBdr>
        <w:jc w:val="center"/>
        <w:rPr>
          <w:sz w:val="28"/>
          <w:szCs w:val="28"/>
        </w:rPr>
      </w:pPr>
      <w:sdt>
        <w:sdtPr>
          <w:rPr>
            <w:rFonts w:ascii="Calibri" w:eastAsia="Times New Roman" w:hAnsi="Calibri" w:cs="Calibri"/>
            <w:b/>
            <w:bCs/>
            <w:sz w:val="28"/>
            <w:szCs w:val="28"/>
            <w:lang w:eastAsia="fr-FR"/>
          </w:rPr>
          <w:alias w:val="Conclusion"/>
          <w:tag w:val="Conclusion"/>
          <w:id w:val="1101909386"/>
          <w:placeholder>
            <w:docPart w:val="937C0C4C0C3A4B00AA9201F6DFFB99E1"/>
          </w:placeholder>
          <w:showingPlcHdr/>
          <w:comboBox>
            <w:listItem w:displayText="Conclusion" w:value=""/>
            <w:listItem w:displayText="Le Service prévention peut émettre un avis favorable en ce qui concerne l'objet de la demande." w:value="Le Service prévention peut émettre un avis favorable en ce qui concerne l'objet de la demande."/>
            <w:listItem w:displayText="Le Service prévention peut émettre un avis favorable sous réserve du respect des conditions exposées au point &quot;6. Motivation&quot; du présent rapport." w:value="Le Service prévention peut émettre un avis favorable sous réserve du respect des conditions exposées au point &quot;6. Motivation&quot; du présent rapport."/>
            <w:listItem w:displayText="Compte tenu des éléments en notre possession, le service prévention incendie émet un avis défavorable pour les raisons exposées au point &quot;6. Motivation&quot; du présent rapport." w:value="Compte tenu des éléments en notre possession, le service prévention incendie émet un avis défavorable pour les raisons exposées au point &quot;6. Motivation&quot; du présent rapport."/>
            <w:listItem w:displayText="Les éléments en notre possession sont incomplets et/ou insuffisants, un avis ne peut donc être émis." w:value="Les éléments en notre possession sont incomplets et/ou insuffisants, un avis ne peut donc être émis."/>
            <w:listItem w:displayText="Le service de prévention incendie n'est pas compétent en ce qui concerne l'objet de la demande, un avis ne peut être délivré." w:value="Le service de prévention incendie n'est pas compétent en ce qui concerne l'objet de la demande, un avis ne peut être délivré."/>
            <w:listItem w:displayText="Autres...." w:value="Autres...."/>
            <w:listItem w:displayText=" " w:value=" "/>
          </w:comboBox>
        </w:sdtPr>
        <w:sdtEndPr/>
        <w:sdtContent>
          <w:r>
            <w:rPr>
              <w:rStyle w:val="Textedelespacerserv"/>
              <w:i/>
              <w:color w:val="FF0000"/>
            </w:rPr>
            <w:t>Choisissez un élément.</w:t>
          </w:r>
        </w:sdtContent>
      </w:sdt>
    </w:p>
    <w:p w14:paraId="521BB179" w14:textId="77777777" w:rsidR="003F37AF" w:rsidRDefault="003F37AF" w:rsidP="00214E37">
      <w:pPr>
        <w:rPr>
          <w:color w:val="FF0000"/>
        </w:rPr>
      </w:pPr>
    </w:p>
    <w:p w14:paraId="2EF72619" w14:textId="06F3CD68" w:rsidR="00214E37" w:rsidRPr="00BB7EC2" w:rsidRDefault="00214E37" w:rsidP="00214E37">
      <w:pPr>
        <w:rPr>
          <w:color w:val="FF0000"/>
        </w:rPr>
      </w:pPr>
      <w:r>
        <w:rPr>
          <w:color w:val="FF0000"/>
        </w:rPr>
        <w:t>En cas d’avis favorable, supprimer le point « 6. Motivation »</w:t>
      </w:r>
    </w:p>
    <w:p w14:paraId="07AC2530" w14:textId="77777777" w:rsidR="003F37AF" w:rsidRDefault="003F37AF" w:rsidP="00214E37">
      <w:pPr>
        <w:rPr>
          <w:color w:val="00B0F0"/>
        </w:rPr>
      </w:pPr>
    </w:p>
    <w:p w14:paraId="20AA01EE" w14:textId="77777777" w:rsidR="003F37AF" w:rsidRPr="0044169B" w:rsidRDefault="003F37AF" w:rsidP="00214E37">
      <w:pPr>
        <w:rPr>
          <w:color w:val="00B0F0"/>
        </w:rPr>
      </w:pPr>
    </w:p>
    <w:p w14:paraId="1E4E0A34" w14:textId="77777777" w:rsidR="00214E37" w:rsidRPr="00C879A5"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Pr>
          <w:rFonts w:asciiTheme="minorHAnsi" w:hAnsiTheme="minorHAnsi" w:cstheme="minorHAnsi"/>
          <w:b/>
          <w:bCs/>
          <w:szCs w:val="24"/>
        </w:rPr>
        <w:t>Motivation :</w:t>
      </w:r>
    </w:p>
    <w:p w14:paraId="5FED6E03" w14:textId="77777777" w:rsidR="00214E37" w:rsidRDefault="00214E37" w:rsidP="00214E37">
      <w:pPr>
        <w:spacing w:line="252" w:lineRule="auto"/>
      </w:pPr>
      <w:r>
        <w:t>L'examen des lieux soumis à l'attention du Service Prévention de la Zone DINAPHI donne lieu aux remarques suivantes :</w:t>
      </w:r>
    </w:p>
    <w:p w14:paraId="15C35813" w14:textId="77777777" w:rsidR="00214E37" w:rsidRPr="00620371" w:rsidRDefault="00214E37" w:rsidP="00214E37">
      <w:pPr>
        <w:pStyle w:val="Paragraphedeliste"/>
        <w:tabs>
          <w:tab w:val="left" w:pos="284"/>
        </w:tabs>
        <w:spacing w:line="252" w:lineRule="auto"/>
        <w:ind w:left="0"/>
        <w:rPr>
          <w:rFonts w:asciiTheme="minorHAnsi" w:hAnsiTheme="minorHAnsi" w:cstheme="minorHAnsi"/>
          <w:sz w:val="22"/>
          <w:szCs w:val="22"/>
        </w:rPr>
      </w:pPr>
    </w:p>
    <w:p w14:paraId="02169B63" w14:textId="77777777" w:rsidR="00214E37" w:rsidRPr="00E41A8B" w:rsidRDefault="00214E37" w:rsidP="00214E37">
      <w:pPr>
        <w:pStyle w:val="Paragraphedeliste"/>
        <w:numPr>
          <w:ilvl w:val="0"/>
          <w:numId w:val="46"/>
        </w:numPr>
        <w:tabs>
          <w:tab w:val="left" w:pos="284"/>
        </w:tabs>
        <w:spacing w:line="252" w:lineRule="auto"/>
        <w:ind w:left="0" w:firstLine="0"/>
        <w:rPr>
          <w:rFonts w:asciiTheme="minorHAnsi" w:hAnsiTheme="minorHAnsi" w:cstheme="minorHAnsi"/>
          <w:sz w:val="22"/>
          <w:szCs w:val="22"/>
        </w:rPr>
      </w:pPr>
      <w:r>
        <w:rPr>
          <w:rFonts w:asciiTheme="minorHAnsi" w:hAnsiTheme="minorHAnsi" w:cstheme="minorHAnsi"/>
          <w:sz w:val="22"/>
          <w:szCs w:val="22"/>
        </w:rPr>
        <w:t>L’installation sera conforme aux normes NBN S 21-100-1&amp;2 sinon tous les produits de même fonction, comme décrit dans ces normes, légalement fabriqués et/ou commercialisés dans un autre Etat membre de la Communauté Européenne ou en Turquie, ou légalement fabriqués dans un Etat signataire de l’A.E.L.E., partie contractante de l’accord sur l’Espace Economique Européen, sont également admis.</w:t>
      </w:r>
    </w:p>
    <w:p w14:paraId="3853C735" w14:textId="77777777" w:rsidR="00214E37" w:rsidRDefault="00214E37" w:rsidP="00214E37">
      <w:pPr>
        <w:spacing w:line="252" w:lineRule="auto"/>
      </w:pPr>
    </w:p>
    <w:p w14:paraId="1480DEC0" w14:textId="77777777" w:rsidR="00214E37" w:rsidRPr="00620371" w:rsidRDefault="00214E37" w:rsidP="00214E37">
      <w:pPr>
        <w:spacing w:line="252" w:lineRule="auto"/>
      </w:pPr>
    </w:p>
    <w:p w14:paraId="2EEE2778" w14:textId="77777777" w:rsidR="00214E37" w:rsidRPr="00C879A5" w:rsidRDefault="00214E37" w:rsidP="00214E37">
      <w:pPr>
        <w:pStyle w:val="Paragraphedeliste"/>
        <w:numPr>
          <w:ilvl w:val="0"/>
          <w:numId w:val="44"/>
        </w:numPr>
        <w:spacing w:before="120" w:after="120" w:line="280" w:lineRule="atLeast"/>
        <w:ind w:left="425" w:firstLine="0"/>
        <w:contextualSpacing w:val="0"/>
        <w:rPr>
          <w:rFonts w:asciiTheme="minorHAnsi" w:hAnsiTheme="minorHAnsi" w:cstheme="minorHAnsi"/>
          <w:b/>
          <w:bCs/>
          <w:szCs w:val="24"/>
        </w:rPr>
      </w:pPr>
      <w:r>
        <w:rPr>
          <w:rFonts w:asciiTheme="minorHAnsi" w:hAnsiTheme="minorHAnsi" w:cstheme="minorHAnsi"/>
          <w:b/>
          <w:bCs/>
          <w:szCs w:val="24"/>
        </w:rPr>
        <w:t>Remarques :</w:t>
      </w:r>
    </w:p>
    <w:p w14:paraId="4E199F89" w14:textId="77777777" w:rsidR="00214E37" w:rsidRDefault="00214E37" w:rsidP="00214E37">
      <w:pPr>
        <w:spacing w:line="252" w:lineRule="auto"/>
      </w:pPr>
      <w:r>
        <w:t>Nonobstant les conclusions du dît rapport, les éléments suivants doivent être respectés en toutes circonstances :</w:t>
      </w:r>
    </w:p>
    <w:p w14:paraId="480A1C41" w14:textId="77777777" w:rsidR="00214E37" w:rsidRPr="00490541" w:rsidRDefault="00214E37" w:rsidP="00214E37">
      <w:pPr>
        <w:pStyle w:val="Paragraphedeliste"/>
        <w:numPr>
          <w:ilvl w:val="0"/>
          <w:numId w:val="47"/>
        </w:numPr>
        <w:spacing w:before="120" w:after="120" w:line="252" w:lineRule="auto"/>
        <w:ind w:left="0" w:firstLine="284"/>
        <w:contextualSpacing w:val="0"/>
        <w:rPr>
          <w:rFonts w:ascii="Calibri" w:hAnsi="Calibri" w:cs="Calibri"/>
          <w:sz w:val="22"/>
          <w:szCs w:val="22"/>
        </w:rPr>
      </w:pPr>
      <w:r>
        <w:rPr>
          <w:rFonts w:ascii="Calibri" w:hAnsi="Calibri" w:cs="Calibri"/>
          <w:sz w:val="22"/>
          <w:szCs w:val="22"/>
        </w:rPr>
        <w:t>Les conduites de fluides, de solides, d’électricité ou d’ondes électromagnétiques traversant des éléments de construction ne peuvent pas altérer le degré de résistance au feu exigé pour ces éléments de construction.</w:t>
      </w:r>
    </w:p>
    <w:p w14:paraId="394494B3" w14:textId="77777777" w:rsidR="00214E37" w:rsidRDefault="00214E37" w:rsidP="00214E37">
      <w:pPr>
        <w:pStyle w:val="Paragraphedeliste"/>
        <w:numPr>
          <w:ilvl w:val="0"/>
          <w:numId w:val="47"/>
        </w:numPr>
        <w:spacing w:before="120" w:after="120" w:line="252" w:lineRule="auto"/>
        <w:ind w:left="0" w:firstLine="284"/>
        <w:contextualSpacing w:val="0"/>
        <w:rPr>
          <w:rFonts w:ascii="Calibri" w:hAnsi="Calibri" w:cs="Calibri"/>
          <w:sz w:val="22"/>
          <w:szCs w:val="22"/>
        </w:rPr>
      </w:pPr>
      <w:r>
        <w:rPr>
          <w:rFonts w:ascii="Calibri" w:hAnsi="Calibri" w:cs="Calibri"/>
          <w:sz w:val="22"/>
          <w:szCs w:val="22"/>
        </w:rPr>
        <w:t>Les logements disposeront d’un détecteur d’incendie conformément à l’Arrêté du Gouvernement Wallon relatif à la présence de détecteurs d'incendie dans les logements du 21 octobre 2004, parut au Moniteur Belge le 10 novembre 2004, et ce dans chaque logement, un détecteur par 80 m² et par niveau au moins, si l’installation d’au moins quatre (4)  détecteurs est nécessaire, ceux-ci seront soit reliés entre eux de telle sorte que lors du déclenchement d'un détecteur, tous les détecteurs déclenchent, soit raccordés à une centrale.  Ce matériel doit faire l’objet d’un agrément qui certifie sa conformité aux normes publiées par l’Institut Belge de Normalisation (I.B.N.).</w:t>
      </w:r>
    </w:p>
    <w:p w14:paraId="7EB34987" w14:textId="77777777" w:rsidR="00EA65A8" w:rsidRDefault="00EA65A8" w:rsidP="00EA65A8">
      <w:pPr>
        <w:tabs>
          <w:tab w:val="center" w:pos="4536"/>
        </w:tabs>
        <w:spacing w:line="252" w:lineRule="auto"/>
      </w:pPr>
    </w:p>
    <w:p w14:paraId="6797A09B" w14:textId="3EF9580A" w:rsidR="00EA65A8" w:rsidRDefault="00EA65A8" w:rsidP="00DE1224">
      <w:pPr>
        <w:tabs>
          <w:tab w:val="center" w:pos="4536"/>
        </w:tabs>
        <w:spacing w:line="252" w:lineRule="auto"/>
      </w:pPr>
      <w:r>
        <w:t>Les prescriptions et/ou conclusions du présent rapport sont fondées sur base de l’analyse des documents joints à la demande et, le cas échéant, de la visite des lieux. Elles peuvent être éventuellement remises en cause ou complétées sur base d’éléments non portés à notre connaissance. Seuls les éléments qui sont renseignés dans le dossier et/ou lors de la visite ont été contrôlés ; les éléments pour lesquels il existe des exigences dans la réglementation et dont il n’est pas fait mention dans les plans et/ou dans le présent rapport sont supposés y satisfaire.</w:t>
      </w:r>
    </w:p>
    <w:p w14:paraId="1562C866" w14:textId="77777777" w:rsidR="00214E37" w:rsidRDefault="00214E37" w:rsidP="00214E37">
      <w:pPr>
        <w:tabs>
          <w:tab w:val="center" w:pos="4536"/>
        </w:tabs>
        <w:spacing w:line="252" w:lineRule="auto"/>
      </w:pPr>
    </w:p>
    <w:p w14:paraId="040F59C7" w14:textId="77777777" w:rsidR="00B5021D" w:rsidRDefault="00B5021D" w:rsidP="00B539D7">
      <w:pPr>
        <w:spacing w:line="252" w:lineRule="auto"/>
      </w:pPr>
    </w:p>
    <w:p w14:paraId="62B59109" w14:textId="77777777" w:rsidR="006C061C" w:rsidRDefault="006C061C" w:rsidP="006C061C">
      <w:pPr>
        <w:tabs>
          <w:tab w:val="left" w:pos="142"/>
          <w:tab w:val="right" w:pos="9638"/>
        </w:tabs>
        <w:contextualSpacing/>
        <w:rPr>
          <w:rFonts w:eastAsia="Times New Roman" w:cstheme="minorHAnsi"/>
          <w:bCs/>
          <w:szCs w:val="24"/>
        </w:rPr>
      </w:pPr>
      <w:r>
        <w:rPr>
          <w:rFonts w:eastAsia="Times New Roman" w:cstheme="minorHAnsi"/>
          <w:bCs/>
          <w:lang w:val="fr-FR"/>
        </w:rPr>
        <w:tab/>
        <w:t>Col. ir. de WERGIFOSSE Philippe</w:t>
        <w:tab/>
        <w:t xml:space="preserve"> </w:t>
      </w:r>
      <w:sdt>
        <w:sdtPr>
          <w:rPr>
            <w:rFonts w:eastAsia="Times New Roman" w:cstheme="minorHAnsi"/>
            <w:bCs/>
            <w:szCs w:val="24"/>
          </w:rPr>
          <w:alias w:val="Grade"/>
          <w:tag w:val="Grade"/>
          <w:id w:val="1464921455"/>
          <w:placeholder>
            <w:docPart w:val="B8CD46944A2F4DAFAD49BEBA4F919DB5"/>
          </w:placeholder>
          <w:showingPlcHdr/>
          <w:dropDownList>
            <w:listItem w:value="Choisissez un élément."/>
            <w:listItem w:displayText="SP." w:value="SP."/>
            <w:listItem w:displayText="Cpl." w:value="Cpl."/>
            <w:listItem w:displayText="Sgt." w:value="Sgt."/>
            <w:listItem w:displayText="1er Sgt." w:value="1er Sgt."/>
            <w:listItem w:displayText="Adj." w:value="Adj."/>
            <w:listItem w:displayText="Lt." w:value="Lt."/>
            <w:listItem w:displayText="Capt." w:value="Capt."/>
            <w:listItem w:displayText="Capt. ing." w:value="Capt. ing."/>
            <w:listItem w:displayText="Maj." w:value="Maj."/>
            <w:listItem w:displayText="Col. ir. " w:value="Col. ir. "/>
          </w:dropDownList>
        </w:sdtPr>
        <w:sdtEndPr/>
        <w:sdtContent>
          <w:r>
            <w:rPr>
              <w:rFonts w:eastAsia="Times New Roman" w:cstheme="minorHAnsi"/>
              <w:iCs/>
              <w:color w:val="FF0000"/>
              <w:sz w:val="24"/>
              <w:szCs w:val="20"/>
              <w:lang w:eastAsia="fr-FR"/>
            </w:rPr>
            <w:t>Choisissez un élément.</w:t>
          </w:r>
        </w:sdtContent>
      </w:sdt>
      <w:r>
        <w:rPr>
          <w:rFonts w:eastAsia="Times New Roman" w:cstheme="minorHAnsi"/>
          <w:bCs/>
          <w:szCs w:val="24"/>
        </w:rPr>
        <w:t xml:space="preserve"> </w:t>
      </w:r>
    </w:p>
    <w:p w14:paraId="6A89E188" w14:textId="77777777" w:rsidR="006C061C" w:rsidRDefault="006C061C" w:rsidP="006C061C">
      <w:pPr>
        <w:tabs>
          <w:tab w:val="left" w:pos="142"/>
          <w:tab w:val="right" w:pos="9638"/>
        </w:tabs>
        <w:contextualSpacing/>
        <w:rPr>
          <w:rFonts w:eastAsia="Times New Roman" w:cstheme="minorHAnsi"/>
          <w:bCs/>
          <w:szCs w:val="24"/>
        </w:rPr>
      </w:pPr>
    </w:p>
    <w:p w14:paraId="469E0163" w14:textId="77777777" w:rsidR="006C061C" w:rsidRPr="00015EBF" w:rsidRDefault="006C061C" w:rsidP="006C061C">
      <w:pPr>
        <w:widowControl w:val="0"/>
        <w:tabs>
          <w:tab w:val="left" w:pos="142"/>
          <w:tab w:val="right" w:pos="9356"/>
        </w:tabs>
        <w:autoSpaceDE w:val="0"/>
        <w:autoSpaceDN w:val="0"/>
        <w:adjustRightInd w:val="0"/>
        <w:contextualSpacing/>
        <w:jc w:val="center"/>
        <w:rPr>
          <w:rFonts w:eastAsia="Times New Roman" w:cstheme="minorHAnsi"/>
          <w:iCs/>
          <w:color w:val="FF0000"/>
          <w:sz w:val="24"/>
          <w:szCs w:val="20"/>
          <w:lang w:eastAsia="fr-FR"/>
        </w:rPr>
      </w:pPr>
    </w:p>
    <w:p w14:paraId="36A80AC8" w14:textId="77777777" w:rsidR="006C061C" w:rsidRPr="008E6302" w:rsidRDefault="006C061C" w:rsidP="006C061C">
      <w:pPr>
        <w:tabs>
          <w:tab w:val="left" w:pos="142"/>
          <w:tab w:val="center" w:pos="4820"/>
          <w:tab w:val="right" w:pos="9638"/>
        </w:tabs>
        <w:contextualSpacing/>
        <w:rPr>
          <w:rFonts w:eastAsia="Times New Roman" w:cstheme="minorHAnsi"/>
          <w:szCs w:val="24"/>
        </w:rPr>
      </w:pPr>
      <w:r>
        <w:rPr>
          <w:rFonts w:eastAsia="Times New Roman" w:cstheme="minorHAnsi"/>
          <w:bCs/>
          <w:lang w:val="fr-FR"/>
        </w:rPr>
        <w:tab/>
        <w:t>Commandant de zone.</w:t>
        <w:tab/>
        <w:tab/>
      </w:r>
      <w:sdt>
        <w:sdtPr>
          <w:rPr>
            <w:rFonts w:eastAsia="Times New Roman" w:cstheme="minorHAnsi"/>
            <w:bCs/>
            <w:szCs w:val="24"/>
          </w:rPr>
          <w:alias w:val="Qualité"/>
          <w:tag w:val="Qualité"/>
          <w:id w:val="-577984856"/>
          <w:placeholder>
            <w:docPart w:val="EB6579C0C2344EA09096C3F716D64460"/>
          </w:placeholder>
          <w:showingPlcHdr/>
          <w:dropDownList>
            <w:listItem w:value="Choisissez un élément."/>
            <w:listItem w:displayText="Officier technicien en prévention." w:value="Officier technicien en prévention."/>
            <w:listItem w:displayText="Technicien en prévention." w:value="Technicien en prévention."/>
          </w:dropDownList>
        </w:sdtPr>
        <w:sdtEndPr/>
        <w:sdtContent>
          <w:r>
            <w:rPr>
              <w:rFonts w:eastAsia="Times New Roman" w:cstheme="minorHAnsi"/>
              <w:iCs/>
              <w:color w:val="FF0000"/>
              <w:lang w:eastAsia="fr-FR"/>
            </w:rPr>
            <w:t>Choisissez un élément.</w:t>
          </w:r>
        </w:sdtContent>
      </w:sdt>
    </w:p>
    <w:p w14:paraId="060064EA" w14:textId="4836B298" w:rsidR="00EA3F76" w:rsidRPr="008E6302" w:rsidRDefault="00EA3F76" w:rsidP="00EA3F76">
      <w:pPr>
        <w:tabs>
          <w:tab w:val="left" w:pos="142"/>
        </w:tabs>
        <w:contextualSpacing/>
        <w:rPr>
          <w:rFonts w:eastAsia="Times New Roman" w:cstheme="minorHAnsi"/>
          <w:bCs/>
          <w:lang w:val="fr-FR"/>
        </w:rPr>
      </w:pPr>
    </w:p>
    <w:p w14:paraId="25024975" w14:textId="77777777" w:rsidR="00B539D7" w:rsidRDefault="00B539D7" w:rsidP="00B539D7">
      <w:pPr>
        <w:spacing w:line="252" w:lineRule="auto"/>
      </w:pPr>
    </w:p>
    <w:p w14:paraId="36335CB2" w14:textId="77777777" w:rsidR="00B5021D" w:rsidRDefault="00B5021D" w:rsidP="00B539D7">
      <w:pPr>
        <w:spacing w:line="252" w:lineRule="auto"/>
      </w:pPr>
    </w:p>
    <w:p w14:paraId="7123CD1D" w14:textId="77777777" w:rsidR="00B5021D" w:rsidRDefault="00B5021D" w:rsidP="00B539D7">
      <w:pPr>
        <w:spacing w:line="252" w:lineRule="auto"/>
      </w:pPr>
    </w:p>
    <w:p w14:paraId="386E6341" w14:textId="77777777" w:rsidR="00B5021D" w:rsidRDefault="00B5021D" w:rsidP="00B539D7">
      <w:pPr>
        <w:spacing w:line="252" w:lineRule="auto"/>
      </w:pPr>
    </w:p>
    <w:p w14:paraId="15798487" w14:textId="08727549" w:rsidR="003B3CDE" w:rsidRPr="003B3CDE" w:rsidRDefault="00B5021D" w:rsidP="003B3CDE">
      <w:pPr>
        <w:spacing w:after="0" w:line="240" w:lineRule="auto"/>
        <w:jc w:val="center"/>
        <w:rPr>
          <w:rFonts w:ascii="Arial" w:eastAsia="Times New Roman" w:hAnsi="Arial" w:cs="Arial"/>
          <w:sz w:val="12"/>
          <w:szCs w:val="12"/>
          <w:lang w:val="fr-FR" w:eastAsia="fr-FR"/>
        </w:rPr>
      </w:pPr>
      <w:r>
        <w:rPr>
          <w:rFonts w:ascii="Arial" w:eastAsia="Times New Roman" w:hAnsi="Arial" w:cs="Arial"/>
          <w:sz w:val="12"/>
          <w:szCs w:val="12"/>
          <w:lang w:val="fr-FR" w:eastAsia="fr-FR"/>
        </w:rPr>
        <w:t>Cachet de la zone</w:t>
      </w:r>
    </w:p>
    <w:p w14:paraId="71DDECA2" w14:textId="68A458FB" w:rsidR="003B3CDE" w:rsidRPr="003B3CDE" w:rsidRDefault="003B3CDE" w:rsidP="003B3CDE">
      <w:pPr>
        <w:contextualSpacing/>
        <w:rPr>
          <w:rFonts w:ascii="Times New Roman" w:eastAsia="Times New Roman" w:hAnsi="Times New Roman" w:cs="Arial"/>
          <w:szCs w:val="24"/>
        </w:rPr>
      </w:pPr>
    </w:p>
    <w:p w14:paraId="69CBE887" w14:textId="77777777" w:rsidR="003B3CDE" w:rsidRPr="003B3CDE" w:rsidRDefault="003B3CDE" w:rsidP="003B3CDE">
      <w:pPr>
        <w:adjustRightInd w:val="0"/>
        <w:spacing w:after="0" w:line="240" w:lineRule="auto"/>
        <w:jc w:val="both"/>
        <w:rPr>
          <w:rFonts w:ascii="Arial" w:eastAsia="Times New Roman" w:hAnsi="Arial" w:cs="Arial"/>
          <w:sz w:val="24"/>
          <w:szCs w:val="24"/>
          <w:lang w:val="fr-FR" w:eastAsia="fr-FR"/>
        </w:rPr>
      </w:pPr>
    </w:p>
    <w:p w14:paraId="4EA46F9D" w14:textId="77777777" w:rsidR="003B3CDE" w:rsidRPr="003B3CDE" w:rsidRDefault="003B3CDE" w:rsidP="003B3CDE">
      <w:pPr>
        <w:overflowPunct w:val="0"/>
        <w:autoSpaceDE w:val="0"/>
        <w:autoSpaceDN w:val="0"/>
        <w:adjustRightInd w:val="0"/>
        <w:spacing w:after="0" w:line="240" w:lineRule="auto"/>
        <w:textAlignment w:val="baseline"/>
        <w:rPr>
          <w:rFonts w:ascii="Arial" w:eastAsia="Times New Roman" w:hAnsi="Arial" w:cs="Arial"/>
          <w:sz w:val="20"/>
          <w:szCs w:val="20"/>
          <w:lang w:val="fr-FR" w:eastAsia="fr-FR"/>
        </w:rPr>
      </w:pPr>
    </w:p>
    <w:p w14:paraId="4E255CCF" w14:textId="0A666138" w:rsidR="00693DB8" w:rsidRDefault="00693DB8" w:rsidP="003B3CDE">
      <w:pPr>
        <w:overflowPunct w:val="0"/>
        <w:autoSpaceDE w:val="0"/>
        <w:autoSpaceDN w:val="0"/>
        <w:adjustRightInd w:val="0"/>
        <w:spacing w:after="0" w:line="240" w:lineRule="auto"/>
        <w:textAlignment w:val="baseline"/>
        <w:rPr>
          <w:rFonts w:ascii="Arial" w:eastAsia="Times New Roman" w:hAnsi="Arial" w:cs="Arial"/>
          <w:sz w:val="20"/>
          <w:szCs w:val="20"/>
          <w:lang w:val="fr-FR" w:eastAsia="fr-FR"/>
        </w:rPr>
      </w:pPr>
    </w:p>
    <w:p w14:paraId="14AC6A07" w14:textId="77777777" w:rsidR="00693DB8" w:rsidRPr="003B3CDE" w:rsidRDefault="00693DB8" w:rsidP="003B3CDE">
      <w:pPr>
        <w:overflowPunct w:val="0"/>
        <w:autoSpaceDE w:val="0"/>
        <w:autoSpaceDN w:val="0"/>
        <w:adjustRightInd w:val="0"/>
        <w:spacing w:after="0" w:line="240" w:lineRule="auto"/>
        <w:textAlignment w:val="baseline"/>
        <w:rPr>
          <w:rFonts w:ascii="Arial" w:eastAsia="Times New Roman" w:hAnsi="Arial" w:cs="Arial"/>
          <w:sz w:val="20"/>
          <w:szCs w:val="20"/>
          <w:lang w:val="fr-FR" w:eastAsia="fr-FR"/>
        </w:rPr>
      </w:pPr>
    </w:p>
    <w:p w14:paraId="173540D8" w14:textId="77777777" w:rsidR="003B3CDE" w:rsidRPr="003B3CDE" w:rsidRDefault="003B3CDE" w:rsidP="003B3CDE">
      <w:pPr>
        <w:overflowPunct w:val="0"/>
        <w:autoSpaceDE w:val="0"/>
        <w:autoSpaceDN w:val="0"/>
        <w:adjustRightInd w:val="0"/>
        <w:spacing w:after="0" w:line="240" w:lineRule="auto"/>
        <w:textAlignment w:val="baseline"/>
        <w:rPr>
          <w:rFonts w:ascii="Arial" w:eastAsia="Times New Roman" w:hAnsi="Arial" w:cs="Arial"/>
          <w:b/>
          <w:sz w:val="16"/>
          <w:szCs w:val="16"/>
          <w:lang w:val="fr-FR" w:eastAsia="fr-FR"/>
        </w:rPr>
      </w:pPr>
    </w:p>
    <w:p w14:paraId="710560ED" w14:textId="77777777" w:rsidR="003B3CDE" w:rsidRPr="003B3CDE" w:rsidRDefault="003B3CDE" w:rsidP="003B3CDE">
      <w:pPr>
        <w:tabs>
          <w:tab w:val="left" w:pos="344"/>
          <w:tab w:val="left" w:pos="1394"/>
          <w:tab w:val="left" w:pos="3293"/>
          <w:tab w:val="left" w:pos="6043"/>
        </w:tabs>
        <w:overflowPunct w:val="0"/>
        <w:autoSpaceDE w:val="0"/>
        <w:autoSpaceDN w:val="0"/>
        <w:adjustRightInd w:val="0"/>
        <w:spacing w:after="0" w:line="240" w:lineRule="auto"/>
        <w:jc w:val="both"/>
        <w:textAlignment w:val="baseline"/>
        <w:rPr>
          <w:rFonts w:ascii="Arial" w:eastAsia="Times New Roman" w:hAnsi="Arial" w:cs="Times New Roman"/>
          <w:b/>
          <w:sz w:val="16"/>
          <w:szCs w:val="16"/>
          <w:lang w:val="fr-FR" w:eastAsia="fr-FR"/>
        </w:rPr>
      </w:pPr>
      <w:r>
        <w:rPr>
          <w:rFonts w:ascii="Arial" w:eastAsia="Times New Roman" w:hAnsi="Arial" w:cs="Times New Roman"/>
          <w:b/>
          <w:sz w:val="16"/>
          <w:szCs w:val="16"/>
          <w:lang w:val="fr-FR" w:eastAsia="fr-FR"/>
        </w:rPr>
        <w:t>Copie transmise par l’administration communale à :</w:t>
      </w:r>
    </w:p>
    <w:p w14:paraId="766468B8" w14:textId="77777777" w:rsidR="003B3CDE" w:rsidRPr="003B3CDE" w:rsidRDefault="003B3CDE" w:rsidP="003B3CDE">
      <w:pPr>
        <w:tabs>
          <w:tab w:val="left" w:pos="344"/>
          <w:tab w:val="left" w:pos="1394"/>
          <w:tab w:val="left" w:pos="3293"/>
          <w:tab w:val="left" w:pos="6043"/>
        </w:tabs>
        <w:overflowPunct w:val="0"/>
        <w:autoSpaceDE w:val="0"/>
        <w:autoSpaceDN w:val="0"/>
        <w:adjustRightInd w:val="0"/>
        <w:spacing w:after="0" w:line="240" w:lineRule="auto"/>
        <w:jc w:val="both"/>
        <w:textAlignment w:val="baseline"/>
        <w:rPr>
          <w:rFonts w:ascii="Arial" w:eastAsia="Times New Roman" w:hAnsi="Arial" w:cs="Times New Roman"/>
          <w:b/>
          <w:sz w:val="16"/>
          <w:szCs w:val="16"/>
          <w:lang w:val="fr-FR" w:eastAsia="fr-FR"/>
        </w:rPr>
      </w:pPr>
    </w:p>
    <w:p w14:paraId="0512482B" w14:textId="77777777" w:rsidR="003B3CDE" w:rsidRPr="003B3CDE" w:rsidRDefault="003B3CDE" w:rsidP="003B3CDE">
      <w:pPr>
        <w:numPr>
          <w:ilvl w:val="0"/>
          <w:numId w:val="4"/>
        </w:numPr>
        <w:tabs>
          <w:tab w:val="left" w:pos="344"/>
          <w:tab w:val="left" w:pos="1394"/>
          <w:tab w:val="left" w:pos="3293"/>
          <w:tab w:val="left" w:pos="6043"/>
        </w:tabs>
        <w:overflowPunct w:val="0"/>
        <w:autoSpaceDE w:val="0"/>
        <w:autoSpaceDN w:val="0"/>
        <w:adjustRightInd w:val="0"/>
        <w:spacing w:after="0" w:line="240" w:lineRule="auto"/>
        <w:ind w:hanging="720"/>
        <w:contextualSpacing/>
        <w:jc w:val="both"/>
        <w:textAlignment w:val="baseline"/>
        <w:rPr>
          <w:rFonts w:ascii="Arial" w:eastAsia="Times New Roman" w:hAnsi="Arial" w:cs="Times New Roman"/>
          <w:b/>
          <w:sz w:val="16"/>
          <w:szCs w:val="16"/>
          <w:lang w:val="fr-FR" w:eastAsia="fr-FR"/>
        </w:rPr>
      </w:pPr>
      <w:r>
        <w:rPr>
          <w:rFonts w:ascii="Arial" w:eastAsia="Times New Roman" w:hAnsi="Arial" w:cs="Arial"/>
          <w:sz w:val="16"/>
          <w:szCs w:val="16"/>
          <w:lang w:eastAsia="fr-FR"/>
        </w:rPr>
        <w:t>ARCADENTAL s.r.l. - Représenté par Stéphanie Dubois,</w:t>
      </w:r>
      <w:r>
        <w:rPr>
          <w:rFonts w:ascii="Arial" w:eastAsia="Times New Roman" w:hAnsi="Arial" w:cs="Times New Roman"/>
          <w:sz w:val="16"/>
          <w:szCs w:val="16"/>
          <w:lang w:eastAsia="fr-FR"/>
        </w:rPr>
        <w:t xml:space="preserve"> </w:t>
      </w:r>
      <w:r>
        <w:rPr>
          <w:rFonts w:ascii="Arial" w:eastAsia="Times New Roman" w:hAnsi="Arial" w:cs="Arial"/>
          <w:sz w:val="16"/>
          <w:szCs w:val="16"/>
          <w:lang w:eastAsia="fr-FR"/>
        </w:rPr>
        <w:t/>
      </w:r>
      <w:r>
        <w:rPr>
          <w:rFonts w:ascii="Arial" w:eastAsia="Times New Roman" w:hAnsi="Arial" w:cs="Times New Roman"/>
          <w:sz w:val="16"/>
          <w:szCs w:val="16"/>
          <w:lang w:eastAsia="fr-FR"/>
        </w:rPr>
        <w:t xml:space="preserve"> </w:t>
      </w:r>
      <w:r>
        <w:rPr>
          <w:rFonts w:ascii="Arial" w:eastAsia="Times New Roman" w:hAnsi="Arial" w:cs="Arial"/>
          <w:sz w:val="16"/>
          <w:szCs w:val="16"/>
          <w:lang w:eastAsia="fr-FR"/>
        </w:rPr>
        <w:t> à</w:t>
      </w:r>
      <w:r>
        <w:rPr>
          <w:rFonts w:ascii="Arial" w:eastAsia="Times New Roman" w:hAnsi="Arial" w:cs="Times New Roman"/>
          <w:sz w:val="16"/>
          <w:szCs w:val="16"/>
          <w:lang w:eastAsia="fr-FR"/>
        </w:rPr>
        <w:t xml:space="preserve"> </w:t>
      </w:r>
      <w:r>
        <w:rPr>
          <w:rFonts w:ascii="Arial" w:eastAsia="Times New Roman" w:hAnsi="Arial" w:cs="Arial"/>
          <w:sz w:val="16"/>
          <w:szCs w:val="16"/>
          <w:lang w:eastAsia="fr-FR"/>
        </w:rPr>
        <w:t/>
      </w:r>
      <w:r>
        <w:rPr>
          <w:rFonts w:ascii="Arial" w:eastAsia="Times New Roman" w:hAnsi="Arial" w:cs="Times New Roman"/>
          <w:sz w:val="16"/>
          <w:szCs w:val="16"/>
          <w:lang w:eastAsia="fr-FR"/>
        </w:rPr>
        <w:t xml:space="preserve"> </w:t>
      </w:r>
      <w:r>
        <w:rPr>
          <w:rFonts w:ascii="Arial" w:eastAsia="Times New Roman" w:hAnsi="Arial" w:cs="Arial"/>
          <w:sz w:val="16"/>
          <w:szCs w:val="16"/>
          <w:lang w:eastAsia="fr-FR"/>
        </w:rPr>
        <w:t xml:space="preserve">  </w:t>
      </w:r>
    </w:p>
    <w:p w14:paraId="0013324C" w14:textId="5B9CADEA" w:rsidR="003624A5" w:rsidRPr="00693DB8" w:rsidRDefault="006134FA" w:rsidP="00693DB8">
      <w:pPr>
        <w:numPr>
          <w:ilvl w:val="0"/>
          <w:numId w:val="4"/>
        </w:numPr>
        <w:tabs>
          <w:tab w:val="left" w:pos="1394"/>
          <w:tab w:val="left" w:pos="2499"/>
          <w:tab w:val="left" w:pos="4682"/>
          <w:tab w:val="left" w:pos="6043"/>
        </w:tabs>
        <w:overflowPunct w:val="0"/>
        <w:autoSpaceDE w:val="0"/>
        <w:autoSpaceDN w:val="0"/>
        <w:adjustRightInd w:val="0"/>
        <w:spacing w:after="0" w:line="240" w:lineRule="auto"/>
        <w:ind w:left="284" w:hanging="284"/>
        <w:contextualSpacing/>
        <w:jc w:val="both"/>
        <w:textAlignment w:val="baseline"/>
        <w:rPr>
          <w:rFonts w:ascii="Arial" w:eastAsia="Times New Roman" w:hAnsi="Arial" w:cs="Arial"/>
          <w:iCs/>
          <w:sz w:val="16"/>
          <w:szCs w:val="16"/>
          <w:lang w:val="fr-FR" w:eastAsia="fr-FR"/>
        </w:rPr>
      </w:pPr>
      <w:sdt>
        <w:sdtPr>
          <w:rPr>
            <w:rFonts w:ascii="Arial" w:eastAsia="Times New Roman" w:hAnsi="Arial" w:cs="Arial"/>
            <w:iCs/>
            <w:sz w:val="16"/>
            <w:szCs w:val="16"/>
            <w:lang w:val="fr-FR" w:eastAsia="fr-FR"/>
          </w:rPr>
          <w:alias w:val="Autres adresses éventuelles"/>
          <w:tag w:val="Autres adresses éventuelles"/>
          <w:id w:val="-694144456"/>
          <w:placeholder>
            <w:docPart w:val="717235A871BE45808670EE03FDC7AEC7"/>
          </w:placeholder>
          <w:showingPlcHdr/>
          <w:comboBox>
            <w:listItem w:value="Choisissez un élément."/>
            <w:listItem w:displayText="Tourisme Wallonie, Direction des Hébergements Touristiques, avenue BOVESSE, 74, à B – 5 100 JAMBES" w:value="Tourisme Wallonie, Direction des Hébergements Touristiques, avenue BOVESSE, 74, à B – 5 100 JAMBES"/>
            <w:listItem w:displayText="ONE, rue de Coquelet 134 à 5000 Namur" w:value="ONE, rue de Coquelet 134 à 5000 Namur"/>
            <w:listItem w:displayText="AViQ - rue de la Rivelaine 21 - B-6061 Charleroi " w:value="AViQ - rue de la Rivelaine 21 - B-6061 Charleroi "/>
            <w:listItem w:displayText="SPW, Place LEOPOLD, 3, à B - 5 000 NAMUR" w:value="SPW, Place LEOPOLD, 3, à B - 5 000 NAMUR"/>
            <w:listItem w:displayText="SPW, ..." w:value="SPW, ..."/>
          </w:comboBox>
        </w:sdtPr>
        <w:sdtEndPr/>
        <w:sdtContent>
          <w:r>
            <w:rPr>
              <w:rFonts w:eastAsia="Times New Roman" w:cstheme="minorHAnsi"/>
              <w:iCs/>
              <w:color w:val="FF0000"/>
              <w:sz w:val="24"/>
              <w:szCs w:val="20"/>
              <w:lang w:eastAsia="fr-FR"/>
            </w:rPr>
            <w:t>Choisissez un élément.</w:t>
          </w:r>
        </w:sdtContent>
      </w:sdt>
    </w:p>
    <w:sectPr w:rsidR="003624A5" w:rsidRPr="00693DB8" w:rsidSect="00081D8B">
      <w:headerReference w:type="even" r:id="rId12"/>
      <w:headerReference w:type="default" r:id="rId13"/>
      <w:footerReference w:type="even" r:id="rId14"/>
      <w:footerReference w:type="default" r:id="rId15"/>
      <w:headerReference w:type="first" r:id="rId16"/>
      <w:footerReference w:type="first" r:id="rId17"/>
      <w:pgSz w:w="11906" w:h="16838" w:code="9"/>
      <w:pgMar w:top="1134" w:right="1134" w:bottom="1134" w:left="1134" w:header="680" w:footer="1004" w:gutter="0"/>
      <w:cols w:space="708"/>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49612E" w14:textId="77777777" w:rsidR="00E87B08" w:rsidRDefault="00E87B08">
      <w:pPr>
        <w:spacing w:after="0" w:line="240" w:lineRule="auto"/>
      </w:pPr>
      <w:r>
        <w:separator/>
      </w:r>
    </w:p>
  </w:endnote>
  <w:endnote w:type="continuationSeparator" w:id="0">
    <w:p w14:paraId="2D3B4A3F" w14:textId="77777777" w:rsidR="00E87B08" w:rsidRDefault="00E87B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12cpi">
    <w:altName w:val="Arial"/>
    <w:panose1 w:val="00000000000000000000"/>
    <w:charset w:val="00"/>
    <w:family w:val="moder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D90CF2" w14:textId="77777777" w:rsidR="007949F3" w:rsidRDefault="007949F3" w:rsidP="007949F3">
    <w:pPr>
      <w:pStyle w:val="Pieddepage"/>
      <w:framePr w:wrap="around" w:vAnchor="text" w:hAnchor="margin" w:xAlign="center" w:y="1"/>
      <w:rPr>
        <w:rStyle w:val="Numrodepage"/>
      </w:rPr>
    </w:pPr>
    <w:r>
      <w:rPr>
        <w:rStyle w:val="Numrodepage"/>
      </w:rPr>
      <w:fldChar w:fldCharType="begin"/>
    </w:r>
    <w:r>
      <w:rPr>
        <w:rStyle w:val="Numrodepage"/>
      </w:rPr>
      <w:instrText xml:space="preserve">PAGE  </w:instrText>
    </w:r>
    <w:r>
      <w:rPr>
        <w:rStyle w:val="Numrodepage"/>
      </w:rPr>
      <w:fldChar w:fldCharType="separate"/>
    </w:r>
    <w:r>
      <w:rPr>
        <w:rStyle w:val="Numrodepage"/>
        <w:noProof/>
      </w:rPr>
      <w:t>2</w:t>
    </w:r>
    <w:r>
      <w:rPr>
        <w:rStyle w:val="Numrodepage"/>
      </w:rPr>
      <w:fldChar w:fldCharType="end"/>
    </w:r>
  </w:p>
  <w:p w14:paraId="21D240F6" w14:textId="77777777" w:rsidR="007949F3" w:rsidRDefault="007949F3">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B24C9" w14:textId="77777777" w:rsidR="007949F3" w:rsidRPr="00B71227" w:rsidRDefault="007949F3" w:rsidP="007949F3">
    <w:pPr>
      <w:pStyle w:val="Pieddepage"/>
      <w:tabs>
        <w:tab w:val="clear" w:pos="4536"/>
        <w:tab w:val="clear" w:pos="9072"/>
        <w:tab w:val="center" w:pos="4960"/>
        <w:tab w:val="right" w:pos="9921"/>
      </w:tabs>
      <w:rPr>
        <w:sz w:val="18"/>
        <w:szCs w:val="18"/>
      </w:rPr>
    </w:pPr>
    <w:r w:rsidRPr="00E845A0">
      <w:rPr>
        <w:rFonts w:cs="Arial"/>
        <w:sz w:val="18"/>
        <w:szCs w:val="18"/>
      </w:rPr>
      <w:t>[DOS_DOS_NAME]</w:t>
    </w:r>
    <w:r>
      <w:rPr>
        <w:rFonts w:cs="Arial"/>
        <w:sz w:val="18"/>
        <w:szCs w:val="18"/>
      </w:rPr>
      <w:tab/>
    </w:r>
    <w:r w:rsidRPr="00E86F43">
      <w:rPr>
        <w:sz w:val="18"/>
        <w:szCs w:val="18"/>
        <w:lang w:val="fr-FR"/>
      </w:rPr>
      <w:t xml:space="preserve">Page </w:t>
    </w:r>
    <w:r w:rsidRPr="00E86F43">
      <w:rPr>
        <w:b/>
        <w:bCs/>
        <w:sz w:val="18"/>
        <w:szCs w:val="18"/>
      </w:rPr>
      <w:fldChar w:fldCharType="begin"/>
    </w:r>
    <w:r w:rsidRPr="00E86F43">
      <w:rPr>
        <w:b/>
        <w:bCs/>
        <w:sz w:val="18"/>
        <w:szCs w:val="18"/>
      </w:rPr>
      <w:instrText>PAGE  \* Arabic  \* MERGEFORMAT</w:instrText>
    </w:r>
    <w:r w:rsidRPr="00E86F43">
      <w:rPr>
        <w:b/>
        <w:bCs/>
        <w:sz w:val="18"/>
        <w:szCs w:val="18"/>
      </w:rPr>
      <w:fldChar w:fldCharType="separate"/>
    </w:r>
    <w:r w:rsidR="00B30647" w:rsidRPr="00B30647">
      <w:rPr>
        <w:b/>
        <w:bCs/>
        <w:noProof/>
        <w:sz w:val="18"/>
        <w:szCs w:val="18"/>
        <w:lang w:val="fr-FR"/>
      </w:rPr>
      <w:t>1</w:t>
    </w:r>
    <w:r w:rsidRPr="00E86F43">
      <w:rPr>
        <w:b/>
        <w:bCs/>
        <w:sz w:val="18"/>
        <w:szCs w:val="18"/>
      </w:rPr>
      <w:fldChar w:fldCharType="end"/>
    </w:r>
    <w:r w:rsidRPr="00E86F43">
      <w:rPr>
        <w:sz w:val="18"/>
        <w:szCs w:val="18"/>
        <w:lang w:val="fr-FR"/>
      </w:rPr>
      <w:t xml:space="preserve"> sur </w:t>
    </w:r>
    <w:r w:rsidRPr="00E86F43">
      <w:rPr>
        <w:b/>
        <w:bCs/>
        <w:sz w:val="18"/>
        <w:szCs w:val="18"/>
      </w:rPr>
      <w:fldChar w:fldCharType="begin"/>
    </w:r>
    <w:r w:rsidRPr="00E86F43">
      <w:rPr>
        <w:b/>
        <w:bCs/>
        <w:sz w:val="18"/>
        <w:szCs w:val="18"/>
      </w:rPr>
      <w:instrText>NUMPAGES  \* Arabic  \* MERGEFORMAT</w:instrText>
    </w:r>
    <w:r w:rsidRPr="00E86F43">
      <w:rPr>
        <w:b/>
        <w:bCs/>
        <w:sz w:val="18"/>
        <w:szCs w:val="18"/>
      </w:rPr>
      <w:fldChar w:fldCharType="separate"/>
    </w:r>
    <w:r w:rsidR="00B30647" w:rsidRPr="00B30647">
      <w:rPr>
        <w:b/>
        <w:bCs/>
        <w:noProof/>
        <w:sz w:val="18"/>
        <w:szCs w:val="18"/>
        <w:lang w:val="fr-FR"/>
      </w:rPr>
      <w:t>11</w:t>
    </w:r>
    <w:r w:rsidRPr="00E86F43">
      <w:rPr>
        <w:b/>
        <w:bCs/>
        <w:sz w:val="18"/>
        <w:szCs w:val="18"/>
      </w:rPr>
      <w:fldChar w:fldCharType="end"/>
    </w:r>
    <w:r>
      <w:rPr>
        <w:b/>
        <w:bCs/>
        <w:sz w:val="18"/>
        <w:szCs w:val="18"/>
      </w:rPr>
      <w:t xml:space="preserve">         </w:t>
    </w:r>
    <w:r>
      <w:rPr>
        <w:b/>
        <w:bCs/>
        <w:sz w:val="18"/>
        <w:szCs w:val="18"/>
      </w:rPr>
      <w:tab/>
    </w:r>
    <w:r w:rsidRPr="002547AE">
      <w:rPr>
        <w:rFonts w:cs="Arial"/>
        <w:bCs/>
        <w:sz w:val="18"/>
        <w:szCs w:val="18"/>
      </w:rPr>
      <w:t>[DOS_DOS_CODE]</w:t>
    </w:r>
    <w:r>
      <w:rPr>
        <w:rFonts w:cs="Arial"/>
        <w:bCs/>
        <w:sz w:val="18"/>
        <w:szCs w:val="18"/>
      </w:rPr>
      <w:t>.</w:t>
    </w:r>
    <w:r w:rsidRPr="002547AE">
      <w:rPr>
        <w:rFonts w:cs="Arial"/>
        <w:bCs/>
        <w:sz w:val="18"/>
        <w:szCs w:val="18"/>
      </w:rPr>
      <w:t xml:space="preserve"> </w:t>
    </w:r>
    <w:r w:rsidRPr="00AE7D6B">
      <w:rPr>
        <w:rFonts w:cs="Arial"/>
        <w:bCs/>
        <w:sz w:val="18"/>
        <w:szCs w:val="18"/>
      </w:rPr>
      <w:t>[MIS_REFNR]</w:t>
    </w:r>
    <w:r>
      <w:rPr>
        <w:rFonts w:cs="Arial"/>
        <w:bCs/>
        <w:sz w:val="18"/>
        <w:szCs w:val="18"/>
      </w:rPr>
      <w:t xml:space="preserve"> -2</w:t>
    </w:r>
  </w:p>
  <w:p w14:paraId="123F26D3" w14:textId="77777777" w:rsidR="007949F3" w:rsidRPr="00E86F43" w:rsidRDefault="007949F3" w:rsidP="007949F3">
    <w:pPr>
      <w:pStyle w:val="Pieddepage"/>
      <w:rPr>
        <w:sz w:val="18"/>
        <w:szCs w:val="18"/>
      </w:rPr>
    </w:pPr>
  </w:p>
  <w:p w14:paraId="1BC128BF" w14:textId="24FA7274" w:rsidR="007949F3" w:rsidRPr="0085232E" w:rsidRDefault="00661C3B" w:rsidP="00661C3B">
    <w:pPr>
      <w:pStyle w:val="Pieddepage"/>
      <w:jc w:val="center"/>
    </w:pPr>
    <w:r>
      <w:rPr>
        <w:noProof/>
      </w:rPr>
      <w:drawing>
        <wp:anchor distT="0" distB="0" distL="114300" distR="114300" simplePos="0" relativeHeight="251662336" behindDoc="0" locked="0" layoutInCell="1" allowOverlap="1" wp14:anchorId="4C816AD9" wp14:editId="37C7F61F">
          <wp:simplePos x="0" y="0"/>
          <wp:positionH relativeFrom="column">
            <wp:posOffset>971550</wp:posOffset>
          </wp:positionH>
          <wp:positionV relativeFrom="paragraph">
            <wp:posOffset>9946005</wp:posOffset>
          </wp:positionV>
          <wp:extent cx="986155" cy="509270"/>
          <wp:effectExtent l="0" t="0" r="0" b="5080"/>
          <wp:wrapNone/>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l="16402" t="19400" r="11993" b="43739"/>
                  <a:stretch>
                    <a:fillRect/>
                  </a:stretch>
                </pic:blipFill>
                <pic:spPr bwMode="auto">
                  <a:xfrm>
                    <a:off x="0" y="0"/>
                    <a:ext cx="986155" cy="50927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D9013" w14:textId="77777777" w:rsidR="007949F3" w:rsidRPr="007D2C11" w:rsidRDefault="007949F3" w:rsidP="007949F3">
    <w:pPr>
      <w:pStyle w:val="Pieddepage"/>
      <w:jc w:val="center"/>
      <w:rPr>
        <w:sz w:val="18"/>
        <w:szCs w:val="18"/>
      </w:rPr>
    </w:pPr>
  </w:p>
  <w:p w14:paraId="201CFDCC" w14:textId="77777777" w:rsidR="007949F3" w:rsidRDefault="007949F3">
    <w:pPr>
      <w:pStyle w:val="Pieddepage"/>
    </w:pPr>
    <w:r>
      <w:rPr>
        <w:b/>
        <w:bCs/>
        <w:sz w:val="20"/>
        <w:lang w:val="fr-FR"/>
      </w:rPr>
      <w:t>Objet</w:t>
    </w:r>
    <w:r w:rsidRPr="0085232E">
      <w:rPr>
        <w:b/>
        <w:bCs/>
        <w:sz w:val="20"/>
        <w:lang w:val="fr-FR"/>
      </w:rPr>
      <w:tab/>
    </w:r>
    <w:r w:rsidRPr="0085232E">
      <w:rPr>
        <w:b/>
        <w:bCs/>
        <w:sz w:val="20"/>
        <w:lang w:val="fr-FR"/>
      </w:rPr>
      <w:fldChar w:fldCharType="begin"/>
    </w:r>
    <w:r w:rsidRPr="0085232E">
      <w:rPr>
        <w:b/>
        <w:bCs/>
        <w:sz w:val="20"/>
        <w:lang w:val="fr-FR"/>
      </w:rPr>
      <w:instrText xml:space="preserve"> PAGE </w:instrText>
    </w:r>
    <w:r w:rsidRPr="0085232E">
      <w:rPr>
        <w:b/>
        <w:bCs/>
        <w:sz w:val="20"/>
        <w:lang w:val="fr-FR"/>
      </w:rPr>
      <w:fldChar w:fldCharType="separate"/>
    </w:r>
    <w:r>
      <w:rPr>
        <w:b/>
        <w:bCs/>
        <w:noProof/>
        <w:sz w:val="20"/>
        <w:lang w:val="fr-FR"/>
      </w:rPr>
      <w:t>1</w:t>
    </w:r>
    <w:r w:rsidRPr="0085232E">
      <w:rPr>
        <w:b/>
        <w:bCs/>
        <w:sz w:val="20"/>
        <w:lang w:val="fr-FR"/>
      </w:rPr>
      <w:fldChar w:fldCharType="end"/>
    </w:r>
    <w:r w:rsidRPr="0085232E">
      <w:rPr>
        <w:b/>
        <w:bCs/>
        <w:sz w:val="20"/>
        <w:lang w:val="fr-FR"/>
      </w:rPr>
      <w:t xml:space="preserve"> de </w:t>
    </w:r>
    <w:r>
      <w:rPr>
        <w:b/>
        <w:bCs/>
        <w:sz w:val="20"/>
      </w:rPr>
      <w:t>2</w:t>
    </w:r>
    <w:r w:rsidRPr="0085232E">
      <w:rPr>
        <w:b/>
        <w:bCs/>
        <w:sz w:val="20"/>
        <w:lang w:val="fr-FR"/>
      </w:rPr>
      <w:tab/>
    </w:r>
    <w:proofErr w:type="spellStart"/>
    <w:r>
      <w:rPr>
        <w:b/>
        <w:bCs/>
        <w:sz w:val="20"/>
        <w:lang w:val="fr-FR"/>
      </w:rPr>
      <w:t>xxxx.xx</w:t>
    </w:r>
    <w:proofErr w:type="spellEnd"/>
    <w:r>
      <w:rPr>
        <w:b/>
        <w:bCs/>
        <w:sz w:val="20"/>
        <w:lang w:val="fr-FR"/>
      </w:rPr>
      <w:t>-x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221E7" w14:textId="77777777" w:rsidR="00E87B08" w:rsidRDefault="00E87B08">
      <w:pPr>
        <w:spacing w:after="0" w:line="240" w:lineRule="auto"/>
      </w:pPr>
      <w:r>
        <w:separator/>
      </w:r>
    </w:p>
  </w:footnote>
  <w:footnote w:type="continuationSeparator" w:id="0">
    <w:p w14:paraId="4DCE7F5B" w14:textId="77777777" w:rsidR="00E87B08" w:rsidRDefault="00E87B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1953A" w14:textId="77777777" w:rsidR="007949F3" w:rsidRDefault="006134FA">
    <w:pPr>
      <w:pStyle w:val="En-tte"/>
    </w:pPr>
    <w:r>
      <w:rPr>
        <w:noProof/>
      </w:rPr>
      <w:pict w14:anchorId="71D00B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656438" o:spid="_x0000_s1026" type="#_x0000_t136" style="position:absolute;margin-left:0;margin-top:0;width:599.5pt;height:79.9pt;rotation:315;z-index:-251656192;mso-position-horizontal:center;mso-position-horizontal-relative:margin;mso-position-vertical:center;mso-position-vertical-relative:margin" o:allowincell="f" fillcolor="silver" stroked="f">
          <v:fill opacity=".5"/>
          <v:textpath style="font-family:&quot;Arial&quot;;font-size:1pt" string="Dinaphi préventio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EB02" w14:textId="77777777" w:rsidR="007949F3" w:rsidRPr="00F91ED8" w:rsidRDefault="006134FA">
    <w:pPr>
      <w:pStyle w:val="En-tte"/>
      <w:rPr>
        <w:sz w:val="18"/>
        <w:szCs w:val="18"/>
      </w:rPr>
    </w:pPr>
    <w:r>
      <w:rPr>
        <w:noProof/>
      </w:rPr>
      <w:pict w14:anchorId="556677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656439" o:spid="_x0000_s1027" type="#_x0000_t136" style="position:absolute;margin-left:0;margin-top:0;width:599.5pt;height:79.9pt;rotation:315;z-index:-251655168;mso-position-horizontal:center;mso-position-horizontal-relative:margin;mso-position-vertical:center;mso-position-vertical-relative:margin" o:allowincell="f" fillcolor="silver" stroked="f">
          <v:fill opacity=".5"/>
          <v:textpath style="font-family:&quot;Arial&quot;;font-size:1pt" string="Dinaphi prévention"/>
          <w10:wrap anchorx="margin" anchory="margin"/>
        </v:shape>
      </w:pict>
    </w:r>
    <w:r w:rsidR="007949F3">
      <w:tab/>
    </w:r>
    <w:r w:rsidR="007949F3">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FB535" w14:textId="77777777" w:rsidR="007949F3" w:rsidRPr="00F91ED8" w:rsidRDefault="006134FA">
    <w:pPr>
      <w:pStyle w:val="En-tte"/>
      <w:rPr>
        <w:sz w:val="18"/>
        <w:szCs w:val="18"/>
      </w:rPr>
    </w:pPr>
    <w:r>
      <w:rPr>
        <w:noProof/>
      </w:rPr>
      <w:pict w14:anchorId="5701C72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00656437" o:spid="_x0000_s1025" type="#_x0000_t136" style="position:absolute;margin-left:0;margin-top:0;width:599.5pt;height:79.9pt;rotation:315;z-index:-251657216;mso-position-horizontal:center;mso-position-horizontal-relative:margin;mso-position-vertical:center;mso-position-vertical-relative:margin" o:allowincell="f" fillcolor="silver" stroked="f">
          <v:fill opacity=".5"/>
          <v:textpath style="font-family:&quot;Arial&quot;;font-size:1pt" string="Dinaphi prévention"/>
          <w10:wrap anchorx="margin" anchory="margin"/>
        </v:shape>
      </w:pict>
    </w:r>
    <w:r w:rsidR="007949F3">
      <w:tab/>
    </w:r>
    <w:r w:rsidR="007949F3">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3"/>
    <w:multiLevelType w:val="multilevel"/>
    <w:tmpl w:val="00000886"/>
    <w:lvl w:ilvl="0">
      <w:start w:val="1"/>
      <w:numFmt w:val="lowerLetter"/>
      <w:lvlText w:val="%1)"/>
      <w:lvlJc w:val="left"/>
      <w:pPr>
        <w:ind w:left="371" w:hanging="259"/>
      </w:pPr>
      <w:rPr>
        <w:rFonts w:ascii="Arial" w:hAnsi="Arial" w:cs="Arial"/>
        <w:b w:val="0"/>
        <w:bCs w:val="0"/>
        <w:sz w:val="22"/>
        <w:szCs w:val="22"/>
      </w:rPr>
    </w:lvl>
    <w:lvl w:ilvl="1">
      <w:numFmt w:val="bullet"/>
      <w:lvlText w:val="•"/>
      <w:lvlJc w:val="left"/>
      <w:pPr>
        <w:ind w:left="1349" w:hanging="259"/>
      </w:pPr>
    </w:lvl>
    <w:lvl w:ilvl="2">
      <w:numFmt w:val="bullet"/>
      <w:lvlText w:val="•"/>
      <w:lvlJc w:val="left"/>
      <w:pPr>
        <w:ind w:left="2326" w:hanging="259"/>
      </w:pPr>
    </w:lvl>
    <w:lvl w:ilvl="3">
      <w:numFmt w:val="bullet"/>
      <w:lvlText w:val="•"/>
      <w:lvlJc w:val="left"/>
      <w:pPr>
        <w:ind w:left="3304" w:hanging="259"/>
      </w:pPr>
    </w:lvl>
    <w:lvl w:ilvl="4">
      <w:numFmt w:val="bullet"/>
      <w:lvlText w:val="•"/>
      <w:lvlJc w:val="left"/>
      <w:pPr>
        <w:ind w:left="4281" w:hanging="259"/>
      </w:pPr>
    </w:lvl>
    <w:lvl w:ilvl="5">
      <w:numFmt w:val="bullet"/>
      <w:lvlText w:val="•"/>
      <w:lvlJc w:val="left"/>
      <w:pPr>
        <w:ind w:left="5259" w:hanging="259"/>
      </w:pPr>
    </w:lvl>
    <w:lvl w:ilvl="6">
      <w:numFmt w:val="bullet"/>
      <w:lvlText w:val="•"/>
      <w:lvlJc w:val="left"/>
      <w:pPr>
        <w:ind w:left="6236" w:hanging="259"/>
      </w:pPr>
    </w:lvl>
    <w:lvl w:ilvl="7">
      <w:numFmt w:val="bullet"/>
      <w:lvlText w:val="•"/>
      <w:lvlJc w:val="left"/>
      <w:pPr>
        <w:ind w:left="7214" w:hanging="259"/>
      </w:pPr>
    </w:lvl>
    <w:lvl w:ilvl="8">
      <w:numFmt w:val="bullet"/>
      <w:lvlText w:val="•"/>
      <w:lvlJc w:val="left"/>
      <w:pPr>
        <w:ind w:left="8191" w:hanging="259"/>
      </w:pPr>
    </w:lvl>
  </w:abstractNum>
  <w:abstractNum w:abstractNumId="1" w15:restartNumberingAfterBreak="0">
    <w:nsid w:val="00000423"/>
    <w:multiLevelType w:val="multilevel"/>
    <w:tmpl w:val="000008A6"/>
    <w:lvl w:ilvl="0">
      <w:start w:val="1"/>
      <w:numFmt w:val="lowerLetter"/>
      <w:lvlText w:val="%1)"/>
      <w:lvlJc w:val="left"/>
      <w:pPr>
        <w:ind w:left="1507" w:hanging="360"/>
      </w:pPr>
      <w:rPr>
        <w:rFonts w:ascii="Arial" w:hAnsi="Arial" w:cs="Arial"/>
        <w:b w:val="0"/>
        <w:bCs w:val="0"/>
        <w:spacing w:val="-1"/>
        <w:w w:val="99"/>
        <w:sz w:val="20"/>
        <w:szCs w:val="20"/>
      </w:rPr>
    </w:lvl>
    <w:lvl w:ilvl="1">
      <w:numFmt w:val="bullet"/>
      <w:lvlText w:val="•"/>
      <w:lvlJc w:val="left"/>
      <w:pPr>
        <w:ind w:left="2367" w:hanging="360"/>
      </w:pPr>
    </w:lvl>
    <w:lvl w:ilvl="2">
      <w:numFmt w:val="bullet"/>
      <w:lvlText w:val="•"/>
      <w:lvlJc w:val="left"/>
      <w:pPr>
        <w:ind w:left="3227" w:hanging="360"/>
      </w:pPr>
    </w:lvl>
    <w:lvl w:ilvl="3">
      <w:numFmt w:val="bullet"/>
      <w:lvlText w:val="•"/>
      <w:lvlJc w:val="left"/>
      <w:pPr>
        <w:ind w:left="4087" w:hanging="360"/>
      </w:pPr>
    </w:lvl>
    <w:lvl w:ilvl="4">
      <w:numFmt w:val="bullet"/>
      <w:lvlText w:val="•"/>
      <w:lvlJc w:val="left"/>
      <w:pPr>
        <w:ind w:left="4947" w:hanging="360"/>
      </w:pPr>
    </w:lvl>
    <w:lvl w:ilvl="5">
      <w:numFmt w:val="bullet"/>
      <w:lvlText w:val="•"/>
      <w:lvlJc w:val="left"/>
      <w:pPr>
        <w:ind w:left="5807" w:hanging="360"/>
      </w:pPr>
    </w:lvl>
    <w:lvl w:ilvl="6">
      <w:numFmt w:val="bullet"/>
      <w:lvlText w:val="•"/>
      <w:lvlJc w:val="left"/>
      <w:pPr>
        <w:ind w:left="6666" w:hanging="360"/>
      </w:pPr>
    </w:lvl>
    <w:lvl w:ilvl="7">
      <w:numFmt w:val="bullet"/>
      <w:lvlText w:val="•"/>
      <w:lvlJc w:val="left"/>
      <w:pPr>
        <w:ind w:left="7526" w:hanging="360"/>
      </w:pPr>
    </w:lvl>
    <w:lvl w:ilvl="8">
      <w:numFmt w:val="bullet"/>
      <w:lvlText w:val="•"/>
      <w:lvlJc w:val="left"/>
      <w:pPr>
        <w:ind w:left="8386" w:hanging="360"/>
      </w:pPr>
    </w:lvl>
  </w:abstractNum>
  <w:abstractNum w:abstractNumId="2" w15:restartNumberingAfterBreak="0">
    <w:nsid w:val="0000042D"/>
    <w:multiLevelType w:val="multilevel"/>
    <w:tmpl w:val="000008B0"/>
    <w:lvl w:ilvl="0">
      <w:numFmt w:val="bullet"/>
      <w:lvlText w:val="-"/>
      <w:lvlJc w:val="left"/>
      <w:pPr>
        <w:ind w:left="1507" w:hanging="360"/>
      </w:pPr>
      <w:rPr>
        <w:rFonts w:ascii="Arial" w:hAnsi="Arial"/>
        <w:b w:val="0"/>
        <w:w w:val="99"/>
        <w:sz w:val="20"/>
      </w:rPr>
    </w:lvl>
    <w:lvl w:ilvl="1">
      <w:numFmt w:val="bullet"/>
      <w:lvlText w:val="•"/>
      <w:lvlJc w:val="left"/>
      <w:pPr>
        <w:ind w:left="2367" w:hanging="360"/>
      </w:pPr>
    </w:lvl>
    <w:lvl w:ilvl="2">
      <w:numFmt w:val="bullet"/>
      <w:lvlText w:val="•"/>
      <w:lvlJc w:val="left"/>
      <w:pPr>
        <w:ind w:left="3227" w:hanging="360"/>
      </w:pPr>
    </w:lvl>
    <w:lvl w:ilvl="3">
      <w:numFmt w:val="bullet"/>
      <w:lvlText w:val="•"/>
      <w:lvlJc w:val="left"/>
      <w:pPr>
        <w:ind w:left="4087" w:hanging="360"/>
      </w:pPr>
    </w:lvl>
    <w:lvl w:ilvl="4">
      <w:numFmt w:val="bullet"/>
      <w:lvlText w:val="•"/>
      <w:lvlJc w:val="left"/>
      <w:pPr>
        <w:ind w:left="4947" w:hanging="360"/>
      </w:pPr>
    </w:lvl>
    <w:lvl w:ilvl="5">
      <w:numFmt w:val="bullet"/>
      <w:lvlText w:val="•"/>
      <w:lvlJc w:val="left"/>
      <w:pPr>
        <w:ind w:left="5807" w:hanging="360"/>
      </w:pPr>
    </w:lvl>
    <w:lvl w:ilvl="6">
      <w:numFmt w:val="bullet"/>
      <w:lvlText w:val="•"/>
      <w:lvlJc w:val="left"/>
      <w:pPr>
        <w:ind w:left="6666" w:hanging="360"/>
      </w:pPr>
    </w:lvl>
    <w:lvl w:ilvl="7">
      <w:numFmt w:val="bullet"/>
      <w:lvlText w:val="•"/>
      <w:lvlJc w:val="left"/>
      <w:pPr>
        <w:ind w:left="7526" w:hanging="360"/>
      </w:pPr>
    </w:lvl>
    <w:lvl w:ilvl="8">
      <w:numFmt w:val="bullet"/>
      <w:lvlText w:val="•"/>
      <w:lvlJc w:val="left"/>
      <w:pPr>
        <w:ind w:left="8386" w:hanging="360"/>
      </w:pPr>
    </w:lvl>
  </w:abstractNum>
  <w:abstractNum w:abstractNumId="3" w15:restartNumberingAfterBreak="0">
    <w:nsid w:val="0000043C"/>
    <w:multiLevelType w:val="multilevel"/>
    <w:tmpl w:val="000008BF"/>
    <w:lvl w:ilvl="0">
      <w:start w:val="2"/>
      <w:numFmt w:val="decimal"/>
      <w:lvlText w:val="%1"/>
      <w:lvlJc w:val="left"/>
      <w:pPr>
        <w:ind w:left="1147" w:hanging="915"/>
      </w:pPr>
      <w:rPr>
        <w:rFonts w:cs="Times New Roman"/>
      </w:rPr>
    </w:lvl>
    <w:lvl w:ilvl="1">
      <w:start w:val="2"/>
      <w:numFmt w:val="decimal"/>
      <w:lvlText w:val="%1.%2"/>
      <w:lvlJc w:val="left"/>
      <w:pPr>
        <w:ind w:left="1147" w:hanging="915"/>
      </w:pPr>
      <w:rPr>
        <w:rFonts w:cs="Times New Roman"/>
      </w:rPr>
    </w:lvl>
    <w:lvl w:ilvl="2">
      <w:start w:val="1"/>
      <w:numFmt w:val="decimal"/>
      <w:lvlText w:val="%1.%2.%3"/>
      <w:lvlJc w:val="left"/>
      <w:pPr>
        <w:ind w:left="1147" w:hanging="915"/>
      </w:pPr>
      <w:rPr>
        <w:rFonts w:ascii="Arial" w:hAnsi="Arial" w:cs="Arial"/>
        <w:b/>
        <w:bCs/>
        <w:spacing w:val="-1"/>
        <w:w w:val="99"/>
        <w:sz w:val="20"/>
        <w:szCs w:val="20"/>
      </w:rPr>
    </w:lvl>
    <w:lvl w:ilvl="3">
      <w:numFmt w:val="bullet"/>
      <w:lvlText w:val="-"/>
      <w:lvlJc w:val="left"/>
      <w:pPr>
        <w:ind w:left="1507" w:hanging="360"/>
      </w:pPr>
      <w:rPr>
        <w:rFonts w:ascii="Arial" w:hAnsi="Arial"/>
        <w:b w:val="0"/>
        <w:w w:val="99"/>
        <w:sz w:val="20"/>
      </w:rPr>
    </w:lvl>
    <w:lvl w:ilvl="4">
      <w:numFmt w:val="bullet"/>
      <w:lvlText w:val="•"/>
      <w:lvlJc w:val="left"/>
      <w:pPr>
        <w:ind w:left="4373" w:hanging="360"/>
      </w:pPr>
    </w:lvl>
    <w:lvl w:ilvl="5">
      <w:numFmt w:val="bullet"/>
      <w:lvlText w:val="•"/>
      <w:lvlJc w:val="left"/>
      <w:pPr>
        <w:ind w:left="5329" w:hanging="360"/>
      </w:pPr>
    </w:lvl>
    <w:lvl w:ilvl="6">
      <w:numFmt w:val="bullet"/>
      <w:lvlText w:val="•"/>
      <w:lvlJc w:val="left"/>
      <w:pPr>
        <w:ind w:left="6284" w:hanging="360"/>
      </w:pPr>
    </w:lvl>
    <w:lvl w:ilvl="7">
      <w:numFmt w:val="bullet"/>
      <w:lvlText w:val="•"/>
      <w:lvlJc w:val="left"/>
      <w:pPr>
        <w:ind w:left="7240" w:hanging="360"/>
      </w:pPr>
    </w:lvl>
    <w:lvl w:ilvl="8">
      <w:numFmt w:val="bullet"/>
      <w:lvlText w:val="•"/>
      <w:lvlJc w:val="left"/>
      <w:pPr>
        <w:ind w:left="8195" w:hanging="360"/>
      </w:pPr>
    </w:lvl>
  </w:abstractNum>
  <w:abstractNum w:abstractNumId="4" w15:restartNumberingAfterBreak="0">
    <w:nsid w:val="00000445"/>
    <w:multiLevelType w:val="multilevel"/>
    <w:tmpl w:val="000008C8"/>
    <w:lvl w:ilvl="0">
      <w:start w:val="1"/>
      <w:numFmt w:val="lowerLetter"/>
      <w:lvlText w:val="%1)"/>
      <w:lvlJc w:val="left"/>
      <w:pPr>
        <w:ind w:left="1507" w:hanging="360"/>
      </w:pPr>
      <w:rPr>
        <w:rFonts w:ascii="Arial" w:hAnsi="Arial" w:cs="Arial"/>
        <w:b w:val="0"/>
        <w:bCs w:val="0"/>
        <w:spacing w:val="-1"/>
        <w:w w:val="99"/>
        <w:sz w:val="20"/>
        <w:szCs w:val="20"/>
      </w:rPr>
    </w:lvl>
    <w:lvl w:ilvl="1">
      <w:numFmt w:val="bullet"/>
      <w:lvlText w:val="-"/>
      <w:lvlJc w:val="left"/>
      <w:pPr>
        <w:ind w:left="1867" w:hanging="360"/>
      </w:pPr>
      <w:rPr>
        <w:rFonts w:ascii="Arial" w:hAnsi="Arial"/>
        <w:b w:val="0"/>
        <w:w w:val="99"/>
        <w:sz w:val="20"/>
      </w:rPr>
    </w:lvl>
    <w:lvl w:ilvl="2">
      <w:numFmt w:val="bullet"/>
      <w:lvlText w:val="•"/>
      <w:lvlJc w:val="left"/>
      <w:pPr>
        <w:ind w:left="2783" w:hanging="360"/>
      </w:pPr>
    </w:lvl>
    <w:lvl w:ilvl="3">
      <w:numFmt w:val="bullet"/>
      <w:lvlText w:val="•"/>
      <w:lvlJc w:val="left"/>
      <w:pPr>
        <w:ind w:left="3698" w:hanging="360"/>
      </w:pPr>
    </w:lvl>
    <w:lvl w:ilvl="4">
      <w:numFmt w:val="bullet"/>
      <w:lvlText w:val="•"/>
      <w:lvlJc w:val="left"/>
      <w:pPr>
        <w:ind w:left="4613" w:hanging="360"/>
      </w:pPr>
    </w:lvl>
    <w:lvl w:ilvl="5">
      <w:numFmt w:val="bullet"/>
      <w:lvlText w:val="•"/>
      <w:lvlJc w:val="left"/>
      <w:pPr>
        <w:ind w:left="5529" w:hanging="360"/>
      </w:pPr>
    </w:lvl>
    <w:lvl w:ilvl="6">
      <w:numFmt w:val="bullet"/>
      <w:lvlText w:val="•"/>
      <w:lvlJc w:val="left"/>
      <w:pPr>
        <w:ind w:left="6444" w:hanging="360"/>
      </w:pPr>
    </w:lvl>
    <w:lvl w:ilvl="7">
      <w:numFmt w:val="bullet"/>
      <w:lvlText w:val="•"/>
      <w:lvlJc w:val="left"/>
      <w:pPr>
        <w:ind w:left="7360" w:hanging="360"/>
      </w:pPr>
    </w:lvl>
    <w:lvl w:ilvl="8">
      <w:numFmt w:val="bullet"/>
      <w:lvlText w:val="•"/>
      <w:lvlJc w:val="left"/>
      <w:pPr>
        <w:ind w:left="8275" w:hanging="360"/>
      </w:pPr>
    </w:lvl>
  </w:abstractNum>
  <w:abstractNum w:abstractNumId="5" w15:restartNumberingAfterBreak="0">
    <w:nsid w:val="0000044D"/>
    <w:multiLevelType w:val="multilevel"/>
    <w:tmpl w:val="000008D0"/>
    <w:lvl w:ilvl="0">
      <w:numFmt w:val="bullet"/>
      <w:lvlText w:val="-"/>
      <w:lvlJc w:val="left"/>
      <w:pPr>
        <w:ind w:left="1507" w:hanging="360"/>
      </w:pPr>
      <w:rPr>
        <w:rFonts w:ascii="Arial" w:hAnsi="Arial"/>
        <w:b w:val="0"/>
        <w:w w:val="99"/>
        <w:sz w:val="20"/>
      </w:rPr>
    </w:lvl>
    <w:lvl w:ilvl="1">
      <w:numFmt w:val="bullet"/>
      <w:lvlText w:val="•"/>
      <w:lvlJc w:val="left"/>
      <w:pPr>
        <w:ind w:left="2367" w:hanging="360"/>
      </w:pPr>
    </w:lvl>
    <w:lvl w:ilvl="2">
      <w:numFmt w:val="bullet"/>
      <w:lvlText w:val="•"/>
      <w:lvlJc w:val="left"/>
      <w:pPr>
        <w:ind w:left="3227" w:hanging="360"/>
      </w:pPr>
    </w:lvl>
    <w:lvl w:ilvl="3">
      <w:numFmt w:val="bullet"/>
      <w:lvlText w:val="•"/>
      <w:lvlJc w:val="left"/>
      <w:pPr>
        <w:ind w:left="4087" w:hanging="360"/>
      </w:pPr>
    </w:lvl>
    <w:lvl w:ilvl="4">
      <w:numFmt w:val="bullet"/>
      <w:lvlText w:val="•"/>
      <w:lvlJc w:val="left"/>
      <w:pPr>
        <w:ind w:left="4947" w:hanging="360"/>
      </w:pPr>
    </w:lvl>
    <w:lvl w:ilvl="5">
      <w:numFmt w:val="bullet"/>
      <w:lvlText w:val="•"/>
      <w:lvlJc w:val="left"/>
      <w:pPr>
        <w:ind w:left="5807" w:hanging="360"/>
      </w:pPr>
    </w:lvl>
    <w:lvl w:ilvl="6">
      <w:numFmt w:val="bullet"/>
      <w:lvlText w:val="•"/>
      <w:lvlJc w:val="left"/>
      <w:pPr>
        <w:ind w:left="6666" w:hanging="360"/>
      </w:pPr>
    </w:lvl>
    <w:lvl w:ilvl="7">
      <w:numFmt w:val="bullet"/>
      <w:lvlText w:val="•"/>
      <w:lvlJc w:val="left"/>
      <w:pPr>
        <w:ind w:left="7526" w:hanging="360"/>
      </w:pPr>
    </w:lvl>
    <w:lvl w:ilvl="8">
      <w:numFmt w:val="bullet"/>
      <w:lvlText w:val="•"/>
      <w:lvlJc w:val="left"/>
      <w:pPr>
        <w:ind w:left="8386" w:hanging="360"/>
      </w:pPr>
    </w:lvl>
  </w:abstractNum>
  <w:abstractNum w:abstractNumId="6" w15:restartNumberingAfterBreak="0">
    <w:nsid w:val="00C77218"/>
    <w:multiLevelType w:val="hybridMultilevel"/>
    <w:tmpl w:val="FB081314"/>
    <w:lvl w:ilvl="0" w:tplc="B71C4D18">
      <w:start w:val="1"/>
      <w:numFmt w:val="lowerLetter"/>
      <w:lvlText w:val="%1)"/>
      <w:lvlJc w:val="left"/>
      <w:pPr>
        <w:ind w:left="1080" w:hanging="360"/>
      </w:pPr>
      <w:rPr>
        <w:rFonts w:hint="default"/>
      </w:rPr>
    </w:lvl>
    <w:lvl w:ilvl="1" w:tplc="080C0019" w:tentative="1">
      <w:start w:val="1"/>
      <w:numFmt w:val="lowerLetter"/>
      <w:lvlText w:val="%2."/>
      <w:lvlJc w:val="left"/>
      <w:pPr>
        <w:ind w:left="1800" w:hanging="360"/>
      </w:pPr>
    </w:lvl>
    <w:lvl w:ilvl="2" w:tplc="080C001B" w:tentative="1">
      <w:start w:val="1"/>
      <w:numFmt w:val="lowerRoman"/>
      <w:lvlText w:val="%3."/>
      <w:lvlJc w:val="right"/>
      <w:pPr>
        <w:ind w:left="2520" w:hanging="180"/>
      </w:pPr>
    </w:lvl>
    <w:lvl w:ilvl="3" w:tplc="080C000F" w:tentative="1">
      <w:start w:val="1"/>
      <w:numFmt w:val="decimal"/>
      <w:lvlText w:val="%4."/>
      <w:lvlJc w:val="left"/>
      <w:pPr>
        <w:ind w:left="3240" w:hanging="360"/>
      </w:pPr>
    </w:lvl>
    <w:lvl w:ilvl="4" w:tplc="080C0019" w:tentative="1">
      <w:start w:val="1"/>
      <w:numFmt w:val="lowerLetter"/>
      <w:lvlText w:val="%5."/>
      <w:lvlJc w:val="left"/>
      <w:pPr>
        <w:ind w:left="3960" w:hanging="360"/>
      </w:pPr>
    </w:lvl>
    <w:lvl w:ilvl="5" w:tplc="080C001B" w:tentative="1">
      <w:start w:val="1"/>
      <w:numFmt w:val="lowerRoman"/>
      <w:lvlText w:val="%6."/>
      <w:lvlJc w:val="right"/>
      <w:pPr>
        <w:ind w:left="4680" w:hanging="180"/>
      </w:pPr>
    </w:lvl>
    <w:lvl w:ilvl="6" w:tplc="080C000F" w:tentative="1">
      <w:start w:val="1"/>
      <w:numFmt w:val="decimal"/>
      <w:lvlText w:val="%7."/>
      <w:lvlJc w:val="left"/>
      <w:pPr>
        <w:ind w:left="5400" w:hanging="360"/>
      </w:pPr>
    </w:lvl>
    <w:lvl w:ilvl="7" w:tplc="080C0019" w:tentative="1">
      <w:start w:val="1"/>
      <w:numFmt w:val="lowerLetter"/>
      <w:lvlText w:val="%8."/>
      <w:lvlJc w:val="left"/>
      <w:pPr>
        <w:ind w:left="6120" w:hanging="360"/>
      </w:pPr>
    </w:lvl>
    <w:lvl w:ilvl="8" w:tplc="080C001B" w:tentative="1">
      <w:start w:val="1"/>
      <w:numFmt w:val="lowerRoman"/>
      <w:lvlText w:val="%9."/>
      <w:lvlJc w:val="right"/>
      <w:pPr>
        <w:ind w:left="6840" w:hanging="180"/>
      </w:pPr>
    </w:lvl>
  </w:abstractNum>
  <w:abstractNum w:abstractNumId="7" w15:restartNumberingAfterBreak="0">
    <w:nsid w:val="01FD7A11"/>
    <w:multiLevelType w:val="hybridMultilevel"/>
    <w:tmpl w:val="9356E920"/>
    <w:lvl w:ilvl="0" w:tplc="34A02A1A">
      <w:numFmt w:val="bullet"/>
      <w:lvlText w:val="-"/>
      <w:lvlJc w:val="left"/>
      <w:pPr>
        <w:ind w:left="786" w:hanging="360"/>
      </w:pPr>
      <w:rPr>
        <w:rFonts w:ascii="Arial" w:eastAsia="Calibri" w:hAnsi="Arial" w:cs="Arial" w:hint="default"/>
      </w:rPr>
    </w:lvl>
    <w:lvl w:ilvl="1" w:tplc="080C0003">
      <w:start w:val="1"/>
      <w:numFmt w:val="bullet"/>
      <w:lvlText w:val="o"/>
      <w:lvlJc w:val="left"/>
      <w:pPr>
        <w:ind w:left="1506" w:hanging="360"/>
      </w:pPr>
      <w:rPr>
        <w:rFonts w:ascii="Courier New" w:hAnsi="Courier New" w:cs="Courier New" w:hint="default"/>
      </w:rPr>
    </w:lvl>
    <w:lvl w:ilvl="2" w:tplc="080C0005">
      <w:start w:val="1"/>
      <w:numFmt w:val="bullet"/>
      <w:lvlText w:val=""/>
      <w:lvlJc w:val="left"/>
      <w:pPr>
        <w:ind w:left="2226" w:hanging="360"/>
      </w:pPr>
      <w:rPr>
        <w:rFonts w:ascii="Wingdings" w:hAnsi="Wingdings" w:hint="default"/>
      </w:rPr>
    </w:lvl>
    <w:lvl w:ilvl="3" w:tplc="080C0001">
      <w:start w:val="1"/>
      <w:numFmt w:val="bullet"/>
      <w:lvlText w:val=""/>
      <w:lvlJc w:val="left"/>
      <w:pPr>
        <w:ind w:left="2946" w:hanging="360"/>
      </w:pPr>
      <w:rPr>
        <w:rFonts w:ascii="Symbol" w:hAnsi="Symbol" w:hint="default"/>
      </w:rPr>
    </w:lvl>
    <w:lvl w:ilvl="4" w:tplc="080C0003">
      <w:start w:val="1"/>
      <w:numFmt w:val="bullet"/>
      <w:lvlText w:val="o"/>
      <w:lvlJc w:val="left"/>
      <w:pPr>
        <w:ind w:left="3666" w:hanging="360"/>
      </w:pPr>
      <w:rPr>
        <w:rFonts w:ascii="Courier New" w:hAnsi="Courier New" w:cs="Courier New" w:hint="default"/>
      </w:rPr>
    </w:lvl>
    <w:lvl w:ilvl="5" w:tplc="080C0005">
      <w:start w:val="1"/>
      <w:numFmt w:val="bullet"/>
      <w:lvlText w:val=""/>
      <w:lvlJc w:val="left"/>
      <w:pPr>
        <w:ind w:left="4386" w:hanging="360"/>
      </w:pPr>
      <w:rPr>
        <w:rFonts w:ascii="Wingdings" w:hAnsi="Wingdings" w:hint="default"/>
      </w:rPr>
    </w:lvl>
    <w:lvl w:ilvl="6" w:tplc="080C0001">
      <w:start w:val="1"/>
      <w:numFmt w:val="bullet"/>
      <w:lvlText w:val=""/>
      <w:lvlJc w:val="left"/>
      <w:pPr>
        <w:ind w:left="5106" w:hanging="360"/>
      </w:pPr>
      <w:rPr>
        <w:rFonts w:ascii="Symbol" w:hAnsi="Symbol" w:hint="default"/>
      </w:rPr>
    </w:lvl>
    <w:lvl w:ilvl="7" w:tplc="080C0003">
      <w:start w:val="1"/>
      <w:numFmt w:val="bullet"/>
      <w:lvlText w:val="o"/>
      <w:lvlJc w:val="left"/>
      <w:pPr>
        <w:ind w:left="5826" w:hanging="360"/>
      </w:pPr>
      <w:rPr>
        <w:rFonts w:ascii="Courier New" w:hAnsi="Courier New" w:cs="Courier New" w:hint="default"/>
      </w:rPr>
    </w:lvl>
    <w:lvl w:ilvl="8" w:tplc="080C0005">
      <w:start w:val="1"/>
      <w:numFmt w:val="bullet"/>
      <w:lvlText w:val=""/>
      <w:lvlJc w:val="left"/>
      <w:pPr>
        <w:ind w:left="6546" w:hanging="360"/>
      </w:pPr>
      <w:rPr>
        <w:rFonts w:ascii="Wingdings" w:hAnsi="Wingdings" w:hint="default"/>
      </w:rPr>
    </w:lvl>
  </w:abstractNum>
  <w:abstractNum w:abstractNumId="8" w15:restartNumberingAfterBreak="0">
    <w:nsid w:val="08C06A08"/>
    <w:multiLevelType w:val="hybridMultilevel"/>
    <w:tmpl w:val="23DAECE2"/>
    <w:lvl w:ilvl="0" w:tplc="2E443B26">
      <w:start w:val="1"/>
      <w:numFmt w:val="bullet"/>
      <w:lvlText w:val="-"/>
      <w:lvlJc w:val="left"/>
      <w:pPr>
        <w:ind w:left="1507" w:hanging="360"/>
      </w:pPr>
      <w:rPr>
        <w:rFonts w:ascii="Arial" w:eastAsia="Arial" w:hAnsi="Arial" w:hint="default"/>
        <w:w w:val="99"/>
        <w:sz w:val="20"/>
        <w:szCs w:val="20"/>
      </w:rPr>
    </w:lvl>
    <w:lvl w:ilvl="1" w:tplc="95EE6F34">
      <w:start w:val="1"/>
      <w:numFmt w:val="bullet"/>
      <w:lvlText w:val="•"/>
      <w:lvlJc w:val="left"/>
      <w:pPr>
        <w:ind w:left="2367" w:hanging="360"/>
      </w:pPr>
      <w:rPr>
        <w:rFonts w:hint="default"/>
      </w:rPr>
    </w:lvl>
    <w:lvl w:ilvl="2" w:tplc="AD88A888">
      <w:start w:val="1"/>
      <w:numFmt w:val="bullet"/>
      <w:lvlText w:val="•"/>
      <w:lvlJc w:val="left"/>
      <w:pPr>
        <w:ind w:left="3227" w:hanging="360"/>
      </w:pPr>
      <w:rPr>
        <w:rFonts w:hint="default"/>
      </w:rPr>
    </w:lvl>
    <w:lvl w:ilvl="3" w:tplc="F386E6F6">
      <w:start w:val="1"/>
      <w:numFmt w:val="bullet"/>
      <w:lvlText w:val="•"/>
      <w:lvlJc w:val="left"/>
      <w:pPr>
        <w:ind w:left="4087" w:hanging="360"/>
      </w:pPr>
      <w:rPr>
        <w:rFonts w:hint="default"/>
      </w:rPr>
    </w:lvl>
    <w:lvl w:ilvl="4" w:tplc="121649AE">
      <w:start w:val="1"/>
      <w:numFmt w:val="bullet"/>
      <w:lvlText w:val="•"/>
      <w:lvlJc w:val="left"/>
      <w:pPr>
        <w:ind w:left="4947" w:hanging="360"/>
      </w:pPr>
      <w:rPr>
        <w:rFonts w:hint="default"/>
      </w:rPr>
    </w:lvl>
    <w:lvl w:ilvl="5" w:tplc="0840DEA6">
      <w:start w:val="1"/>
      <w:numFmt w:val="bullet"/>
      <w:lvlText w:val="•"/>
      <w:lvlJc w:val="left"/>
      <w:pPr>
        <w:ind w:left="5807" w:hanging="360"/>
      </w:pPr>
      <w:rPr>
        <w:rFonts w:hint="default"/>
      </w:rPr>
    </w:lvl>
    <w:lvl w:ilvl="6" w:tplc="356E087A">
      <w:start w:val="1"/>
      <w:numFmt w:val="bullet"/>
      <w:lvlText w:val="•"/>
      <w:lvlJc w:val="left"/>
      <w:pPr>
        <w:ind w:left="6666" w:hanging="360"/>
      </w:pPr>
      <w:rPr>
        <w:rFonts w:hint="default"/>
      </w:rPr>
    </w:lvl>
    <w:lvl w:ilvl="7" w:tplc="824AAFDA">
      <w:start w:val="1"/>
      <w:numFmt w:val="bullet"/>
      <w:lvlText w:val="•"/>
      <w:lvlJc w:val="left"/>
      <w:pPr>
        <w:ind w:left="7526" w:hanging="360"/>
      </w:pPr>
      <w:rPr>
        <w:rFonts w:hint="default"/>
      </w:rPr>
    </w:lvl>
    <w:lvl w:ilvl="8" w:tplc="CFD48436">
      <w:start w:val="1"/>
      <w:numFmt w:val="bullet"/>
      <w:lvlText w:val="•"/>
      <w:lvlJc w:val="left"/>
      <w:pPr>
        <w:ind w:left="8386" w:hanging="360"/>
      </w:pPr>
      <w:rPr>
        <w:rFonts w:hint="default"/>
      </w:rPr>
    </w:lvl>
  </w:abstractNum>
  <w:abstractNum w:abstractNumId="9" w15:restartNumberingAfterBreak="0">
    <w:nsid w:val="0E516340"/>
    <w:multiLevelType w:val="multilevel"/>
    <w:tmpl w:val="E048BECC"/>
    <w:lvl w:ilvl="0">
      <w:start w:val="4"/>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decimal"/>
      <w:lvlText w:val="%1.%2.%3"/>
      <w:lvlJc w:val="left"/>
      <w:pPr>
        <w:ind w:left="1147" w:hanging="915"/>
      </w:pPr>
      <w:rPr>
        <w:rFonts w:ascii="Arial" w:eastAsia="Arial" w:hAnsi="Arial" w:hint="default"/>
        <w:b/>
        <w:bCs/>
        <w:spacing w:val="-1"/>
        <w:w w:val="99"/>
        <w:sz w:val="20"/>
        <w:szCs w:val="20"/>
      </w:rPr>
    </w:lvl>
    <w:lvl w:ilvl="3">
      <w:start w:val="1"/>
      <w:numFmt w:val="decimal"/>
      <w:lvlText w:val="%1.%2.%3.%4"/>
      <w:lvlJc w:val="left"/>
      <w:pPr>
        <w:ind w:left="1147" w:hanging="915"/>
      </w:pPr>
      <w:rPr>
        <w:rFonts w:ascii="Arial" w:eastAsia="Arial" w:hAnsi="Arial" w:hint="default"/>
        <w:w w:val="99"/>
        <w:sz w:val="20"/>
        <w:szCs w:val="20"/>
      </w:rPr>
    </w:lvl>
    <w:lvl w:ilvl="4">
      <w:start w:val="1"/>
      <w:numFmt w:val="bullet"/>
      <w:lvlText w:val="-"/>
      <w:lvlJc w:val="left"/>
      <w:pPr>
        <w:ind w:left="1507" w:hanging="360"/>
      </w:pPr>
      <w:rPr>
        <w:rFonts w:ascii="Arial" w:eastAsia="Arial" w:hAnsi="Arial" w:hint="default"/>
        <w:w w:val="99"/>
        <w:sz w:val="20"/>
        <w:szCs w:val="20"/>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10" w15:restartNumberingAfterBreak="0">
    <w:nsid w:val="0F9B6AF8"/>
    <w:multiLevelType w:val="multilevel"/>
    <w:tmpl w:val="2F76470C"/>
    <w:lvl w:ilvl="0">
      <w:start w:val="6"/>
      <w:numFmt w:val="decimal"/>
      <w:lvlText w:val="%1"/>
      <w:lvlJc w:val="left"/>
      <w:pPr>
        <w:ind w:left="1147" w:hanging="915"/>
      </w:pPr>
      <w:rPr>
        <w:rFonts w:hint="default"/>
      </w:rPr>
    </w:lvl>
    <w:lvl w:ilvl="1">
      <w:start w:val="6"/>
      <w:numFmt w:val="decimal"/>
      <w:lvlText w:val="%1.%2"/>
      <w:lvlJc w:val="left"/>
      <w:pPr>
        <w:ind w:left="1147" w:hanging="915"/>
      </w:pPr>
      <w:rPr>
        <w:rFonts w:ascii="Arial" w:eastAsia="Arial" w:hAnsi="Arial" w:hint="default"/>
        <w:b/>
        <w:bCs/>
        <w:spacing w:val="-1"/>
        <w:w w:val="99"/>
        <w:sz w:val="20"/>
        <w:szCs w:val="20"/>
      </w:rPr>
    </w:lvl>
    <w:lvl w:ilvl="2">
      <w:start w:val="1"/>
      <w:numFmt w:val="bullet"/>
      <w:lvlText w:val="-"/>
      <w:lvlJc w:val="left"/>
      <w:pPr>
        <w:ind w:left="1507" w:hanging="360"/>
      </w:pPr>
      <w:rPr>
        <w:rFonts w:ascii="Arial" w:eastAsia="Arial" w:hAnsi="Arial" w:hint="default"/>
        <w:w w:val="99"/>
        <w:sz w:val="20"/>
        <w:szCs w:val="20"/>
      </w:rPr>
    </w:lvl>
    <w:lvl w:ilvl="3">
      <w:start w:val="1"/>
      <w:numFmt w:val="bullet"/>
      <w:lvlText w:val="•"/>
      <w:lvlJc w:val="left"/>
      <w:pPr>
        <w:ind w:left="3418" w:hanging="360"/>
      </w:pPr>
      <w:rPr>
        <w:rFonts w:hint="default"/>
      </w:rPr>
    </w:lvl>
    <w:lvl w:ilvl="4">
      <w:start w:val="1"/>
      <w:numFmt w:val="bullet"/>
      <w:lvlText w:val="•"/>
      <w:lvlJc w:val="left"/>
      <w:pPr>
        <w:ind w:left="4373" w:hanging="360"/>
      </w:pPr>
      <w:rPr>
        <w:rFonts w:hint="default"/>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11" w15:restartNumberingAfterBreak="0">
    <w:nsid w:val="0FF71984"/>
    <w:multiLevelType w:val="multilevel"/>
    <w:tmpl w:val="AA2CC75A"/>
    <w:lvl w:ilvl="0">
      <w:start w:val="1"/>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lowerLetter"/>
      <w:lvlText w:val="%3)"/>
      <w:lvlJc w:val="left"/>
      <w:pPr>
        <w:ind w:left="1507" w:hanging="360"/>
      </w:pPr>
      <w:rPr>
        <w:rFonts w:ascii="Arial" w:eastAsia="Arial" w:hAnsi="Arial" w:hint="default"/>
        <w:spacing w:val="-1"/>
        <w:w w:val="99"/>
        <w:sz w:val="20"/>
        <w:szCs w:val="20"/>
      </w:rPr>
    </w:lvl>
    <w:lvl w:ilvl="3">
      <w:start w:val="1"/>
      <w:numFmt w:val="bullet"/>
      <w:lvlText w:val="-"/>
      <w:lvlJc w:val="left"/>
      <w:pPr>
        <w:ind w:left="1867" w:hanging="360"/>
      </w:pPr>
      <w:rPr>
        <w:rFonts w:ascii="Arial" w:eastAsia="Arial" w:hAnsi="Arial" w:hint="default"/>
        <w:w w:val="99"/>
        <w:sz w:val="20"/>
        <w:szCs w:val="20"/>
      </w:rPr>
    </w:lvl>
    <w:lvl w:ilvl="4">
      <w:start w:val="1"/>
      <w:numFmt w:val="bullet"/>
      <w:lvlText w:val="•"/>
      <w:lvlJc w:val="left"/>
      <w:pPr>
        <w:ind w:left="3927" w:hanging="360"/>
      </w:pPr>
      <w:rPr>
        <w:rFonts w:hint="default"/>
      </w:rPr>
    </w:lvl>
    <w:lvl w:ilvl="5">
      <w:start w:val="1"/>
      <w:numFmt w:val="bullet"/>
      <w:lvlText w:val="•"/>
      <w:lvlJc w:val="left"/>
      <w:pPr>
        <w:ind w:left="4957" w:hanging="360"/>
      </w:pPr>
      <w:rPr>
        <w:rFonts w:hint="default"/>
      </w:rPr>
    </w:lvl>
    <w:lvl w:ilvl="6">
      <w:start w:val="1"/>
      <w:numFmt w:val="bullet"/>
      <w:lvlText w:val="•"/>
      <w:lvlJc w:val="left"/>
      <w:pPr>
        <w:ind w:left="5987" w:hanging="360"/>
      </w:pPr>
      <w:rPr>
        <w:rFonts w:hint="default"/>
      </w:rPr>
    </w:lvl>
    <w:lvl w:ilvl="7">
      <w:start w:val="1"/>
      <w:numFmt w:val="bullet"/>
      <w:lvlText w:val="•"/>
      <w:lvlJc w:val="left"/>
      <w:pPr>
        <w:ind w:left="7016" w:hanging="360"/>
      </w:pPr>
      <w:rPr>
        <w:rFonts w:hint="default"/>
      </w:rPr>
    </w:lvl>
    <w:lvl w:ilvl="8">
      <w:start w:val="1"/>
      <w:numFmt w:val="bullet"/>
      <w:lvlText w:val="•"/>
      <w:lvlJc w:val="left"/>
      <w:pPr>
        <w:ind w:left="8046" w:hanging="360"/>
      </w:pPr>
      <w:rPr>
        <w:rFonts w:hint="default"/>
      </w:rPr>
    </w:lvl>
  </w:abstractNum>
  <w:abstractNum w:abstractNumId="12" w15:restartNumberingAfterBreak="0">
    <w:nsid w:val="10454C1F"/>
    <w:multiLevelType w:val="multilevel"/>
    <w:tmpl w:val="AA2CC75A"/>
    <w:lvl w:ilvl="0">
      <w:start w:val="1"/>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lowerLetter"/>
      <w:lvlText w:val="%3)"/>
      <w:lvlJc w:val="left"/>
      <w:pPr>
        <w:ind w:left="1507" w:hanging="360"/>
      </w:pPr>
      <w:rPr>
        <w:rFonts w:ascii="Arial" w:eastAsia="Arial" w:hAnsi="Arial" w:hint="default"/>
        <w:spacing w:val="-1"/>
        <w:w w:val="99"/>
        <w:sz w:val="20"/>
        <w:szCs w:val="20"/>
      </w:rPr>
    </w:lvl>
    <w:lvl w:ilvl="3">
      <w:start w:val="1"/>
      <w:numFmt w:val="bullet"/>
      <w:lvlText w:val="-"/>
      <w:lvlJc w:val="left"/>
      <w:pPr>
        <w:ind w:left="1867" w:hanging="360"/>
      </w:pPr>
      <w:rPr>
        <w:rFonts w:ascii="Arial" w:eastAsia="Arial" w:hAnsi="Arial" w:hint="default"/>
        <w:w w:val="99"/>
        <w:sz w:val="20"/>
        <w:szCs w:val="20"/>
      </w:rPr>
    </w:lvl>
    <w:lvl w:ilvl="4">
      <w:start w:val="1"/>
      <w:numFmt w:val="bullet"/>
      <w:lvlText w:val="•"/>
      <w:lvlJc w:val="left"/>
      <w:pPr>
        <w:ind w:left="3927" w:hanging="360"/>
      </w:pPr>
      <w:rPr>
        <w:rFonts w:hint="default"/>
      </w:rPr>
    </w:lvl>
    <w:lvl w:ilvl="5">
      <w:start w:val="1"/>
      <w:numFmt w:val="bullet"/>
      <w:lvlText w:val="•"/>
      <w:lvlJc w:val="left"/>
      <w:pPr>
        <w:ind w:left="4957" w:hanging="360"/>
      </w:pPr>
      <w:rPr>
        <w:rFonts w:hint="default"/>
      </w:rPr>
    </w:lvl>
    <w:lvl w:ilvl="6">
      <w:start w:val="1"/>
      <w:numFmt w:val="bullet"/>
      <w:lvlText w:val="•"/>
      <w:lvlJc w:val="left"/>
      <w:pPr>
        <w:ind w:left="5987" w:hanging="360"/>
      </w:pPr>
      <w:rPr>
        <w:rFonts w:hint="default"/>
      </w:rPr>
    </w:lvl>
    <w:lvl w:ilvl="7">
      <w:start w:val="1"/>
      <w:numFmt w:val="bullet"/>
      <w:lvlText w:val="•"/>
      <w:lvlJc w:val="left"/>
      <w:pPr>
        <w:ind w:left="7016" w:hanging="360"/>
      </w:pPr>
      <w:rPr>
        <w:rFonts w:hint="default"/>
      </w:rPr>
    </w:lvl>
    <w:lvl w:ilvl="8">
      <w:start w:val="1"/>
      <w:numFmt w:val="bullet"/>
      <w:lvlText w:val="•"/>
      <w:lvlJc w:val="left"/>
      <w:pPr>
        <w:ind w:left="8046" w:hanging="360"/>
      </w:pPr>
      <w:rPr>
        <w:rFonts w:hint="default"/>
      </w:rPr>
    </w:lvl>
  </w:abstractNum>
  <w:abstractNum w:abstractNumId="13" w15:restartNumberingAfterBreak="0">
    <w:nsid w:val="1C8C53D1"/>
    <w:multiLevelType w:val="multilevel"/>
    <w:tmpl w:val="8B6AFBEC"/>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b w:val="0"/>
        <w:bCs/>
      </w:rPr>
    </w:lvl>
    <w:lvl w:ilvl="3">
      <w:start w:val="1"/>
      <w:numFmt w:val="decimal"/>
      <w:lvlText w:val="%1.%2.%3.%4."/>
      <w:lvlJc w:val="left"/>
      <w:pPr>
        <w:ind w:left="1728" w:hanging="648"/>
      </w:pPr>
      <w:rPr>
        <w:rFonts w:cs="Times New Roman"/>
        <w:b w:val="0"/>
        <w:bCs/>
        <w:sz w:val="22"/>
        <w:szCs w:val="22"/>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4" w15:restartNumberingAfterBreak="0">
    <w:nsid w:val="1EBA02FB"/>
    <w:multiLevelType w:val="hybridMultilevel"/>
    <w:tmpl w:val="E49CD312"/>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5" w15:restartNumberingAfterBreak="0">
    <w:nsid w:val="1F757D1C"/>
    <w:multiLevelType w:val="hybridMultilevel"/>
    <w:tmpl w:val="DA1A977E"/>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6" w15:restartNumberingAfterBreak="0">
    <w:nsid w:val="218C2BF0"/>
    <w:multiLevelType w:val="hybridMultilevel"/>
    <w:tmpl w:val="A0A8DA5C"/>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cs="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cs="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cs="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17" w15:restartNumberingAfterBreak="0">
    <w:nsid w:val="25C667EC"/>
    <w:multiLevelType w:val="multilevel"/>
    <w:tmpl w:val="08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262E78F5"/>
    <w:multiLevelType w:val="hybridMultilevel"/>
    <w:tmpl w:val="2A2AD974"/>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19" w15:restartNumberingAfterBreak="0">
    <w:nsid w:val="26623E3E"/>
    <w:multiLevelType w:val="hybridMultilevel"/>
    <w:tmpl w:val="6DA6D1F2"/>
    <w:lvl w:ilvl="0" w:tplc="87A67CDC">
      <w:start w:val="1"/>
      <w:numFmt w:val="upperLetter"/>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20" w15:restartNumberingAfterBreak="0">
    <w:nsid w:val="2AF82408"/>
    <w:multiLevelType w:val="multilevel"/>
    <w:tmpl w:val="E8D489DA"/>
    <w:lvl w:ilvl="0">
      <w:start w:val="4"/>
      <w:numFmt w:val="decimal"/>
      <w:lvlText w:val="%1"/>
      <w:lvlJc w:val="left"/>
      <w:pPr>
        <w:ind w:left="360" w:hanging="360"/>
      </w:pPr>
    </w:lvl>
    <w:lvl w:ilvl="1">
      <w:start w:val="3"/>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1" w15:restartNumberingAfterBreak="0">
    <w:nsid w:val="31345531"/>
    <w:multiLevelType w:val="hybridMultilevel"/>
    <w:tmpl w:val="46F69D48"/>
    <w:lvl w:ilvl="0" w:tplc="080C000F">
      <w:start w:val="1"/>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22" w15:restartNumberingAfterBreak="0">
    <w:nsid w:val="32774F75"/>
    <w:multiLevelType w:val="multilevel"/>
    <w:tmpl w:val="F3B4EB22"/>
    <w:lvl w:ilvl="0">
      <w:start w:val="6"/>
      <w:numFmt w:val="decimal"/>
      <w:lvlText w:val="%1"/>
      <w:lvlJc w:val="left"/>
      <w:pPr>
        <w:ind w:left="1147" w:hanging="915"/>
      </w:pPr>
      <w:rPr>
        <w:rFonts w:ascii="Arial" w:eastAsia="Arial" w:hAnsi="Arial" w:hint="default"/>
        <w:b/>
        <w:bCs/>
        <w:w w:val="99"/>
        <w:sz w:val="20"/>
        <w:szCs w:val="20"/>
      </w:rPr>
    </w:lvl>
    <w:lvl w:ilvl="1">
      <w:start w:val="1"/>
      <w:numFmt w:val="decimal"/>
      <w:lvlText w:val="%1.%2"/>
      <w:lvlJc w:val="left"/>
      <w:pPr>
        <w:ind w:left="1147" w:hanging="915"/>
      </w:pPr>
      <w:rPr>
        <w:rFonts w:ascii="Arial" w:eastAsia="Arial" w:hAnsi="Arial" w:hint="default"/>
        <w:b/>
        <w:bCs/>
        <w:spacing w:val="-1"/>
        <w:w w:val="99"/>
        <w:sz w:val="20"/>
        <w:szCs w:val="20"/>
      </w:rPr>
    </w:lvl>
    <w:lvl w:ilvl="2">
      <w:start w:val="1"/>
      <w:numFmt w:val="decimal"/>
      <w:lvlText w:val="%1.%2.%3"/>
      <w:lvlJc w:val="left"/>
      <w:pPr>
        <w:ind w:left="1147" w:hanging="915"/>
      </w:pPr>
      <w:rPr>
        <w:rFonts w:ascii="Arial" w:eastAsia="Arial" w:hAnsi="Arial" w:hint="default"/>
        <w:spacing w:val="-1"/>
        <w:w w:val="99"/>
        <w:sz w:val="22"/>
        <w:szCs w:val="22"/>
      </w:rPr>
    </w:lvl>
    <w:lvl w:ilvl="3">
      <w:start w:val="1"/>
      <w:numFmt w:val="bullet"/>
      <w:lvlText w:val="-"/>
      <w:lvlJc w:val="left"/>
      <w:pPr>
        <w:ind w:left="1507" w:hanging="360"/>
      </w:pPr>
      <w:rPr>
        <w:rFonts w:ascii="Arial" w:eastAsia="Arial" w:hAnsi="Arial" w:hint="default"/>
        <w:w w:val="99"/>
        <w:sz w:val="20"/>
        <w:szCs w:val="20"/>
      </w:rPr>
    </w:lvl>
    <w:lvl w:ilvl="4">
      <w:start w:val="1"/>
      <w:numFmt w:val="bullet"/>
      <w:lvlText w:val="•"/>
      <w:lvlJc w:val="left"/>
      <w:pPr>
        <w:ind w:left="4373" w:hanging="360"/>
      </w:pPr>
      <w:rPr>
        <w:rFonts w:hint="default"/>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23" w15:restartNumberingAfterBreak="0">
    <w:nsid w:val="32A75E38"/>
    <w:multiLevelType w:val="hybridMultilevel"/>
    <w:tmpl w:val="3652595A"/>
    <w:lvl w:ilvl="0" w:tplc="080C0017">
      <w:start w:val="1"/>
      <w:numFmt w:val="lowerLetter"/>
      <w:lvlText w:val="%1)"/>
      <w:lvlJc w:val="left"/>
      <w:pPr>
        <w:ind w:left="720" w:hanging="360"/>
      </w:pPr>
      <w:rPr>
        <w:rFonts w:cs="Times New Roman" w:hint="default"/>
      </w:rPr>
    </w:lvl>
    <w:lvl w:ilvl="1" w:tplc="080C0019" w:tentative="1">
      <w:start w:val="1"/>
      <w:numFmt w:val="lowerLetter"/>
      <w:lvlText w:val="%2."/>
      <w:lvlJc w:val="left"/>
      <w:pPr>
        <w:ind w:left="1440" w:hanging="360"/>
      </w:pPr>
      <w:rPr>
        <w:rFonts w:cs="Times New Roman"/>
      </w:rPr>
    </w:lvl>
    <w:lvl w:ilvl="2" w:tplc="080C001B" w:tentative="1">
      <w:start w:val="1"/>
      <w:numFmt w:val="lowerRoman"/>
      <w:lvlText w:val="%3."/>
      <w:lvlJc w:val="right"/>
      <w:pPr>
        <w:ind w:left="2160" w:hanging="180"/>
      </w:pPr>
      <w:rPr>
        <w:rFonts w:cs="Times New Roman"/>
      </w:rPr>
    </w:lvl>
    <w:lvl w:ilvl="3" w:tplc="080C000F" w:tentative="1">
      <w:start w:val="1"/>
      <w:numFmt w:val="decimal"/>
      <w:lvlText w:val="%4."/>
      <w:lvlJc w:val="left"/>
      <w:pPr>
        <w:ind w:left="2880" w:hanging="360"/>
      </w:pPr>
      <w:rPr>
        <w:rFonts w:cs="Times New Roman"/>
      </w:rPr>
    </w:lvl>
    <w:lvl w:ilvl="4" w:tplc="080C0019" w:tentative="1">
      <w:start w:val="1"/>
      <w:numFmt w:val="lowerLetter"/>
      <w:lvlText w:val="%5."/>
      <w:lvlJc w:val="left"/>
      <w:pPr>
        <w:ind w:left="3600" w:hanging="360"/>
      </w:pPr>
      <w:rPr>
        <w:rFonts w:cs="Times New Roman"/>
      </w:rPr>
    </w:lvl>
    <w:lvl w:ilvl="5" w:tplc="080C001B" w:tentative="1">
      <w:start w:val="1"/>
      <w:numFmt w:val="lowerRoman"/>
      <w:lvlText w:val="%6."/>
      <w:lvlJc w:val="right"/>
      <w:pPr>
        <w:ind w:left="4320" w:hanging="180"/>
      </w:pPr>
      <w:rPr>
        <w:rFonts w:cs="Times New Roman"/>
      </w:rPr>
    </w:lvl>
    <w:lvl w:ilvl="6" w:tplc="080C000F" w:tentative="1">
      <w:start w:val="1"/>
      <w:numFmt w:val="decimal"/>
      <w:lvlText w:val="%7."/>
      <w:lvlJc w:val="left"/>
      <w:pPr>
        <w:ind w:left="5040" w:hanging="360"/>
      </w:pPr>
      <w:rPr>
        <w:rFonts w:cs="Times New Roman"/>
      </w:rPr>
    </w:lvl>
    <w:lvl w:ilvl="7" w:tplc="080C0019" w:tentative="1">
      <w:start w:val="1"/>
      <w:numFmt w:val="lowerLetter"/>
      <w:lvlText w:val="%8."/>
      <w:lvlJc w:val="left"/>
      <w:pPr>
        <w:ind w:left="5760" w:hanging="360"/>
      </w:pPr>
      <w:rPr>
        <w:rFonts w:cs="Times New Roman"/>
      </w:rPr>
    </w:lvl>
    <w:lvl w:ilvl="8" w:tplc="080C001B" w:tentative="1">
      <w:start w:val="1"/>
      <w:numFmt w:val="lowerRoman"/>
      <w:lvlText w:val="%9."/>
      <w:lvlJc w:val="right"/>
      <w:pPr>
        <w:ind w:left="6480" w:hanging="180"/>
      </w:pPr>
      <w:rPr>
        <w:rFonts w:cs="Times New Roman"/>
      </w:rPr>
    </w:lvl>
  </w:abstractNum>
  <w:abstractNum w:abstractNumId="24" w15:restartNumberingAfterBreak="0">
    <w:nsid w:val="32DD759F"/>
    <w:multiLevelType w:val="multilevel"/>
    <w:tmpl w:val="8892C58C"/>
    <w:lvl w:ilvl="0">
      <w:start w:val="3"/>
      <w:numFmt w:val="decimal"/>
      <w:lvlText w:val="%1."/>
      <w:lvlJc w:val="left"/>
      <w:pPr>
        <w:ind w:left="360" w:hanging="360"/>
      </w:pPr>
      <w:rPr>
        <w:rFonts w:cs="Times New Roman" w:hint="default"/>
      </w:rPr>
    </w:lvl>
    <w:lvl w:ilvl="1">
      <w:start w:val="3"/>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b w:val="0"/>
        <w:bCs/>
      </w:rPr>
    </w:lvl>
    <w:lvl w:ilvl="3">
      <w:start w:val="1"/>
      <w:numFmt w:val="decimal"/>
      <w:lvlText w:val="%1.%2.%3.%4."/>
      <w:lvlJc w:val="left"/>
      <w:pPr>
        <w:ind w:left="1728" w:hanging="648"/>
      </w:pPr>
      <w:rPr>
        <w:rFonts w:cs="Times New Roman" w:hint="default"/>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25" w15:restartNumberingAfterBreak="0">
    <w:nsid w:val="34BC4F70"/>
    <w:multiLevelType w:val="hybridMultilevel"/>
    <w:tmpl w:val="609A92EA"/>
    <w:lvl w:ilvl="0" w:tplc="080C000B">
      <w:start w:val="1"/>
      <w:numFmt w:val="bullet"/>
      <w:lvlText w:val=""/>
      <w:lvlJc w:val="left"/>
      <w:pPr>
        <w:ind w:left="720" w:hanging="360"/>
      </w:pPr>
      <w:rPr>
        <w:rFonts w:ascii="Wingdings" w:hAnsi="Wingdings"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26" w15:restartNumberingAfterBreak="0">
    <w:nsid w:val="36F5251C"/>
    <w:multiLevelType w:val="hybridMultilevel"/>
    <w:tmpl w:val="9A2AC7CE"/>
    <w:lvl w:ilvl="0" w:tplc="E8409302">
      <w:start w:val="1"/>
      <w:numFmt w:val="bullet"/>
      <w:lvlText w:val="-"/>
      <w:lvlJc w:val="left"/>
      <w:pPr>
        <w:ind w:left="1507" w:hanging="360"/>
      </w:pPr>
      <w:rPr>
        <w:rFonts w:ascii="Arial" w:eastAsia="Arial" w:hAnsi="Arial" w:hint="default"/>
        <w:w w:val="99"/>
        <w:sz w:val="20"/>
        <w:szCs w:val="20"/>
      </w:rPr>
    </w:lvl>
    <w:lvl w:ilvl="1" w:tplc="3FBC8A3A">
      <w:start w:val="1"/>
      <w:numFmt w:val="bullet"/>
      <w:lvlText w:val="•"/>
      <w:lvlJc w:val="left"/>
      <w:pPr>
        <w:ind w:left="2367" w:hanging="360"/>
      </w:pPr>
      <w:rPr>
        <w:rFonts w:hint="default"/>
      </w:rPr>
    </w:lvl>
    <w:lvl w:ilvl="2" w:tplc="576C2388">
      <w:start w:val="1"/>
      <w:numFmt w:val="bullet"/>
      <w:lvlText w:val="•"/>
      <w:lvlJc w:val="left"/>
      <w:pPr>
        <w:ind w:left="3227" w:hanging="360"/>
      </w:pPr>
      <w:rPr>
        <w:rFonts w:hint="default"/>
      </w:rPr>
    </w:lvl>
    <w:lvl w:ilvl="3" w:tplc="9B6019D2">
      <w:start w:val="1"/>
      <w:numFmt w:val="bullet"/>
      <w:lvlText w:val="•"/>
      <w:lvlJc w:val="left"/>
      <w:pPr>
        <w:ind w:left="4087" w:hanging="360"/>
      </w:pPr>
      <w:rPr>
        <w:rFonts w:hint="default"/>
      </w:rPr>
    </w:lvl>
    <w:lvl w:ilvl="4" w:tplc="0A4085E2">
      <w:start w:val="1"/>
      <w:numFmt w:val="bullet"/>
      <w:lvlText w:val="•"/>
      <w:lvlJc w:val="left"/>
      <w:pPr>
        <w:ind w:left="4947" w:hanging="360"/>
      </w:pPr>
      <w:rPr>
        <w:rFonts w:hint="default"/>
      </w:rPr>
    </w:lvl>
    <w:lvl w:ilvl="5" w:tplc="91944808">
      <w:start w:val="1"/>
      <w:numFmt w:val="bullet"/>
      <w:lvlText w:val="•"/>
      <w:lvlJc w:val="left"/>
      <w:pPr>
        <w:ind w:left="5807" w:hanging="360"/>
      </w:pPr>
      <w:rPr>
        <w:rFonts w:hint="default"/>
      </w:rPr>
    </w:lvl>
    <w:lvl w:ilvl="6" w:tplc="C81EE2E0">
      <w:start w:val="1"/>
      <w:numFmt w:val="bullet"/>
      <w:lvlText w:val="•"/>
      <w:lvlJc w:val="left"/>
      <w:pPr>
        <w:ind w:left="6666" w:hanging="360"/>
      </w:pPr>
      <w:rPr>
        <w:rFonts w:hint="default"/>
      </w:rPr>
    </w:lvl>
    <w:lvl w:ilvl="7" w:tplc="3C06FEEC">
      <w:start w:val="1"/>
      <w:numFmt w:val="bullet"/>
      <w:lvlText w:val="•"/>
      <w:lvlJc w:val="left"/>
      <w:pPr>
        <w:ind w:left="7526" w:hanging="360"/>
      </w:pPr>
      <w:rPr>
        <w:rFonts w:hint="default"/>
      </w:rPr>
    </w:lvl>
    <w:lvl w:ilvl="8" w:tplc="3EF46BB6">
      <w:start w:val="1"/>
      <w:numFmt w:val="bullet"/>
      <w:lvlText w:val="•"/>
      <w:lvlJc w:val="left"/>
      <w:pPr>
        <w:ind w:left="8386" w:hanging="360"/>
      </w:pPr>
      <w:rPr>
        <w:rFonts w:hint="default"/>
      </w:rPr>
    </w:lvl>
  </w:abstractNum>
  <w:abstractNum w:abstractNumId="27" w15:restartNumberingAfterBreak="0">
    <w:nsid w:val="3A0B6F87"/>
    <w:multiLevelType w:val="hybridMultilevel"/>
    <w:tmpl w:val="C8F63E94"/>
    <w:lvl w:ilvl="0" w:tplc="35381616">
      <w:start w:val="1"/>
      <w:numFmt w:val="bullet"/>
      <w:lvlText w:val="-"/>
      <w:lvlJc w:val="left"/>
      <w:pPr>
        <w:ind w:left="1507" w:hanging="360"/>
      </w:pPr>
      <w:rPr>
        <w:rFonts w:ascii="Arial" w:eastAsia="Arial" w:hAnsi="Arial" w:hint="default"/>
        <w:w w:val="99"/>
        <w:sz w:val="20"/>
        <w:szCs w:val="20"/>
      </w:rPr>
    </w:lvl>
    <w:lvl w:ilvl="1" w:tplc="8EF6061A">
      <w:start w:val="1"/>
      <w:numFmt w:val="bullet"/>
      <w:lvlText w:val="-"/>
      <w:lvlJc w:val="left"/>
      <w:pPr>
        <w:ind w:left="1867" w:hanging="360"/>
      </w:pPr>
      <w:rPr>
        <w:rFonts w:ascii="Arial" w:eastAsia="Arial" w:hAnsi="Arial" w:hint="default"/>
        <w:w w:val="99"/>
        <w:sz w:val="20"/>
        <w:szCs w:val="20"/>
      </w:rPr>
    </w:lvl>
    <w:lvl w:ilvl="2" w:tplc="89981288">
      <w:start w:val="1"/>
      <w:numFmt w:val="bullet"/>
      <w:lvlText w:val="•"/>
      <w:lvlJc w:val="left"/>
      <w:pPr>
        <w:ind w:left="2783" w:hanging="360"/>
      </w:pPr>
      <w:rPr>
        <w:rFonts w:hint="default"/>
      </w:rPr>
    </w:lvl>
    <w:lvl w:ilvl="3" w:tplc="590A2A28">
      <w:start w:val="1"/>
      <w:numFmt w:val="bullet"/>
      <w:lvlText w:val="•"/>
      <w:lvlJc w:val="left"/>
      <w:pPr>
        <w:ind w:left="3698" w:hanging="360"/>
      </w:pPr>
      <w:rPr>
        <w:rFonts w:hint="default"/>
      </w:rPr>
    </w:lvl>
    <w:lvl w:ilvl="4" w:tplc="9F6211A6">
      <w:start w:val="1"/>
      <w:numFmt w:val="bullet"/>
      <w:lvlText w:val="•"/>
      <w:lvlJc w:val="left"/>
      <w:pPr>
        <w:ind w:left="4613" w:hanging="360"/>
      </w:pPr>
      <w:rPr>
        <w:rFonts w:hint="default"/>
      </w:rPr>
    </w:lvl>
    <w:lvl w:ilvl="5" w:tplc="538EBDF6">
      <w:start w:val="1"/>
      <w:numFmt w:val="bullet"/>
      <w:lvlText w:val="•"/>
      <w:lvlJc w:val="left"/>
      <w:pPr>
        <w:ind w:left="5529" w:hanging="360"/>
      </w:pPr>
      <w:rPr>
        <w:rFonts w:hint="default"/>
      </w:rPr>
    </w:lvl>
    <w:lvl w:ilvl="6" w:tplc="026E97B8">
      <w:start w:val="1"/>
      <w:numFmt w:val="bullet"/>
      <w:lvlText w:val="•"/>
      <w:lvlJc w:val="left"/>
      <w:pPr>
        <w:ind w:left="6444" w:hanging="360"/>
      </w:pPr>
      <w:rPr>
        <w:rFonts w:hint="default"/>
      </w:rPr>
    </w:lvl>
    <w:lvl w:ilvl="7" w:tplc="1E202B0C">
      <w:start w:val="1"/>
      <w:numFmt w:val="bullet"/>
      <w:lvlText w:val="•"/>
      <w:lvlJc w:val="left"/>
      <w:pPr>
        <w:ind w:left="7360" w:hanging="360"/>
      </w:pPr>
      <w:rPr>
        <w:rFonts w:hint="default"/>
      </w:rPr>
    </w:lvl>
    <w:lvl w:ilvl="8" w:tplc="B8A8BCBA">
      <w:start w:val="1"/>
      <w:numFmt w:val="bullet"/>
      <w:lvlText w:val="•"/>
      <w:lvlJc w:val="left"/>
      <w:pPr>
        <w:ind w:left="8275" w:hanging="360"/>
      </w:pPr>
      <w:rPr>
        <w:rFonts w:hint="default"/>
      </w:rPr>
    </w:lvl>
  </w:abstractNum>
  <w:abstractNum w:abstractNumId="28" w15:restartNumberingAfterBreak="0">
    <w:nsid w:val="3F2940E8"/>
    <w:multiLevelType w:val="hybridMultilevel"/>
    <w:tmpl w:val="A5C85252"/>
    <w:lvl w:ilvl="0" w:tplc="6B82C72A">
      <w:start w:val="1"/>
      <w:numFmt w:val="decimal"/>
      <w:lvlText w:val="%1."/>
      <w:lvlJc w:val="left"/>
      <w:pPr>
        <w:ind w:left="1507" w:hanging="360"/>
      </w:pPr>
      <w:rPr>
        <w:rFonts w:ascii="Arial" w:eastAsia="Arial" w:hAnsi="Arial" w:hint="default"/>
        <w:spacing w:val="-1"/>
        <w:w w:val="99"/>
        <w:sz w:val="20"/>
        <w:szCs w:val="20"/>
      </w:rPr>
    </w:lvl>
    <w:lvl w:ilvl="1" w:tplc="42FE6198">
      <w:start w:val="1"/>
      <w:numFmt w:val="bullet"/>
      <w:lvlText w:val="•"/>
      <w:lvlJc w:val="left"/>
      <w:pPr>
        <w:ind w:left="2367" w:hanging="360"/>
      </w:pPr>
      <w:rPr>
        <w:rFonts w:hint="default"/>
      </w:rPr>
    </w:lvl>
    <w:lvl w:ilvl="2" w:tplc="60CE3376">
      <w:start w:val="1"/>
      <w:numFmt w:val="bullet"/>
      <w:lvlText w:val="•"/>
      <w:lvlJc w:val="left"/>
      <w:pPr>
        <w:ind w:left="3227" w:hanging="360"/>
      </w:pPr>
      <w:rPr>
        <w:rFonts w:hint="default"/>
      </w:rPr>
    </w:lvl>
    <w:lvl w:ilvl="3" w:tplc="9856AF42">
      <w:start w:val="1"/>
      <w:numFmt w:val="bullet"/>
      <w:lvlText w:val="•"/>
      <w:lvlJc w:val="left"/>
      <w:pPr>
        <w:ind w:left="4087" w:hanging="360"/>
      </w:pPr>
      <w:rPr>
        <w:rFonts w:hint="default"/>
      </w:rPr>
    </w:lvl>
    <w:lvl w:ilvl="4" w:tplc="F5C89288">
      <w:start w:val="1"/>
      <w:numFmt w:val="bullet"/>
      <w:lvlText w:val="•"/>
      <w:lvlJc w:val="left"/>
      <w:pPr>
        <w:ind w:left="4947" w:hanging="360"/>
      </w:pPr>
      <w:rPr>
        <w:rFonts w:hint="default"/>
      </w:rPr>
    </w:lvl>
    <w:lvl w:ilvl="5" w:tplc="0D2CBB6E">
      <w:start w:val="1"/>
      <w:numFmt w:val="bullet"/>
      <w:lvlText w:val="•"/>
      <w:lvlJc w:val="left"/>
      <w:pPr>
        <w:ind w:left="5807" w:hanging="360"/>
      </w:pPr>
      <w:rPr>
        <w:rFonts w:hint="default"/>
      </w:rPr>
    </w:lvl>
    <w:lvl w:ilvl="6" w:tplc="007CFEBE">
      <w:start w:val="1"/>
      <w:numFmt w:val="bullet"/>
      <w:lvlText w:val="•"/>
      <w:lvlJc w:val="left"/>
      <w:pPr>
        <w:ind w:left="6666" w:hanging="360"/>
      </w:pPr>
      <w:rPr>
        <w:rFonts w:hint="default"/>
      </w:rPr>
    </w:lvl>
    <w:lvl w:ilvl="7" w:tplc="73589A6A">
      <w:start w:val="1"/>
      <w:numFmt w:val="bullet"/>
      <w:lvlText w:val="•"/>
      <w:lvlJc w:val="left"/>
      <w:pPr>
        <w:ind w:left="7526" w:hanging="360"/>
      </w:pPr>
      <w:rPr>
        <w:rFonts w:hint="default"/>
      </w:rPr>
    </w:lvl>
    <w:lvl w:ilvl="8" w:tplc="6CBE416A">
      <w:start w:val="1"/>
      <w:numFmt w:val="bullet"/>
      <w:lvlText w:val="•"/>
      <w:lvlJc w:val="left"/>
      <w:pPr>
        <w:ind w:left="8386" w:hanging="360"/>
      </w:pPr>
      <w:rPr>
        <w:rFonts w:hint="default"/>
      </w:rPr>
    </w:lvl>
  </w:abstractNum>
  <w:abstractNum w:abstractNumId="29" w15:restartNumberingAfterBreak="0">
    <w:nsid w:val="42226189"/>
    <w:multiLevelType w:val="multilevel"/>
    <w:tmpl w:val="40EE55F2"/>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42E751A4"/>
    <w:multiLevelType w:val="hybridMultilevel"/>
    <w:tmpl w:val="7CC62092"/>
    <w:lvl w:ilvl="0" w:tplc="F6025C54">
      <w:start w:val="1"/>
      <w:numFmt w:val="lowerLetter"/>
      <w:lvlText w:val="%1)"/>
      <w:lvlJc w:val="left"/>
      <w:pPr>
        <w:ind w:left="1507" w:hanging="360"/>
      </w:pPr>
      <w:rPr>
        <w:rFonts w:ascii="Arial" w:eastAsia="Arial" w:hAnsi="Arial" w:hint="default"/>
        <w:spacing w:val="-1"/>
        <w:w w:val="99"/>
        <w:sz w:val="20"/>
        <w:szCs w:val="20"/>
      </w:rPr>
    </w:lvl>
    <w:lvl w:ilvl="1" w:tplc="722CA43A">
      <w:start w:val="1"/>
      <w:numFmt w:val="bullet"/>
      <w:lvlText w:val="•"/>
      <w:lvlJc w:val="left"/>
      <w:pPr>
        <w:ind w:left="2367" w:hanging="360"/>
      </w:pPr>
      <w:rPr>
        <w:rFonts w:hint="default"/>
      </w:rPr>
    </w:lvl>
    <w:lvl w:ilvl="2" w:tplc="DCCC190E">
      <w:start w:val="1"/>
      <w:numFmt w:val="bullet"/>
      <w:lvlText w:val="•"/>
      <w:lvlJc w:val="left"/>
      <w:pPr>
        <w:ind w:left="3227" w:hanging="360"/>
      </w:pPr>
      <w:rPr>
        <w:rFonts w:hint="default"/>
      </w:rPr>
    </w:lvl>
    <w:lvl w:ilvl="3" w:tplc="8EE6AD7A">
      <w:start w:val="1"/>
      <w:numFmt w:val="bullet"/>
      <w:lvlText w:val="•"/>
      <w:lvlJc w:val="left"/>
      <w:pPr>
        <w:ind w:left="4087" w:hanging="360"/>
      </w:pPr>
      <w:rPr>
        <w:rFonts w:hint="default"/>
      </w:rPr>
    </w:lvl>
    <w:lvl w:ilvl="4" w:tplc="B4B2BC5E">
      <w:start w:val="1"/>
      <w:numFmt w:val="bullet"/>
      <w:lvlText w:val="•"/>
      <w:lvlJc w:val="left"/>
      <w:pPr>
        <w:ind w:left="4947" w:hanging="360"/>
      </w:pPr>
      <w:rPr>
        <w:rFonts w:hint="default"/>
      </w:rPr>
    </w:lvl>
    <w:lvl w:ilvl="5" w:tplc="E980900C">
      <w:start w:val="1"/>
      <w:numFmt w:val="bullet"/>
      <w:lvlText w:val="•"/>
      <w:lvlJc w:val="left"/>
      <w:pPr>
        <w:ind w:left="5807" w:hanging="360"/>
      </w:pPr>
      <w:rPr>
        <w:rFonts w:hint="default"/>
      </w:rPr>
    </w:lvl>
    <w:lvl w:ilvl="6" w:tplc="8B024032">
      <w:start w:val="1"/>
      <w:numFmt w:val="bullet"/>
      <w:lvlText w:val="•"/>
      <w:lvlJc w:val="left"/>
      <w:pPr>
        <w:ind w:left="6666" w:hanging="360"/>
      </w:pPr>
      <w:rPr>
        <w:rFonts w:hint="default"/>
      </w:rPr>
    </w:lvl>
    <w:lvl w:ilvl="7" w:tplc="173A81E6">
      <w:start w:val="1"/>
      <w:numFmt w:val="bullet"/>
      <w:lvlText w:val="•"/>
      <w:lvlJc w:val="left"/>
      <w:pPr>
        <w:ind w:left="7526" w:hanging="360"/>
      </w:pPr>
      <w:rPr>
        <w:rFonts w:hint="default"/>
      </w:rPr>
    </w:lvl>
    <w:lvl w:ilvl="8" w:tplc="DF0EAA0E">
      <w:start w:val="1"/>
      <w:numFmt w:val="bullet"/>
      <w:lvlText w:val="•"/>
      <w:lvlJc w:val="left"/>
      <w:pPr>
        <w:ind w:left="8386" w:hanging="360"/>
      </w:pPr>
      <w:rPr>
        <w:rFonts w:hint="default"/>
      </w:rPr>
    </w:lvl>
  </w:abstractNum>
  <w:abstractNum w:abstractNumId="31" w15:restartNumberingAfterBreak="0">
    <w:nsid w:val="4C825C13"/>
    <w:multiLevelType w:val="multilevel"/>
    <w:tmpl w:val="080C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D893D0C"/>
    <w:multiLevelType w:val="multilevel"/>
    <w:tmpl w:val="B5E6C10C"/>
    <w:lvl w:ilvl="0">
      <w:start w:val="2"/>
      <w:numFmt w:val="decimal"/>
      <w:pStyle w:val="h5"/>
      <w:lvlText w:val="Article %1."/>
      <w:lvlJc w:val="left"/>
      <w:pPr>
        <w:tabs>
          <w:tab w:val="num" w:pos="1080"/>
        </w:tabs>
        <w:ind w:left="0" w:firstLine="0"/>
      </w:pPr>
      <w:rPr>
        <w:rFonts w:ascii="Arial" w:hAnsi="Arial" w:hint="default"/>
        <w:b/>
        <w:i w:val="0"/>
        <w:sz w:val="24"/>
        <w:u w:val="single"/>
      </w:rPr>
    </w:lvl>
    <w:lvl w:ilvl="1">
      <w:start w:val="1"/>
      <w:numFmt w:val="bullet"/>
      <w:lvlText w:val="-"/>
      <w:lvlJc w:val="left"/>
      <w:pPr>
        <w:tabs>
          <w:tab w:val="num" w:pos="360"/>
        </w:tabs>
        <w:ind w:left="284" w:hanging="284"/>
      </w:pPr>
      <w:rPr>
        <w:rFonts w:ascii="Arial" w:hAnsi="Arial" w:hint="default"/>
        <w:sz w:val="24"/>
      </w:rPr>
    </w:lvl>
    <w:lvl w:ilvl="2">
      <w:start w:val="2"/>
      <w:numFmt w:val="decimal"/>
      <w:lvlText w:val="§ %3."/>
      <w:lvlJc w:val="left"/>
      <w:pPr>
        <w:tabs>
          <w:tab w:val="num" w:pos="567"/>
        </w:tabs>
        <w:ind w:left="567" w:hanging="567"/>
      </w:pPr>
      <w:rPr>
        <w:rFonts w:ascii="Times New Roman" w:hAnsi="Times New Roman" w:hint="default"/>
        <w:b w:val="0"/>
        <w:i w:val="0"/>
        <w:sz w:val="28"/>
      </w:r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3" w15:restartNumberingAfterBreak="0">
    <w:nsid w:val="4F1C209D"/>
    <w:multiLevelType w:val="multilevel"/>
    <w:tmpl w:val="2D02EFF0"/>
    <w:lvl w:ilvl="0">
      <w:start w:val="3"/>
      <w:numFmt w:val="decimal"/>
      <w:lvlText w:val="%1"/>
      <w:lvlJc w:val="left"/>
      <w:pPr>
        <w:ind w:left="1147" w:hanging="915"/>
      </w:pPr>
      <w:rPr>
        <w:rFonts w:hint="default"/>
      </w:rPr>
    </w:lvl>
    <w:lvl w:ilvl="1">
      <w:start w:val="5"/>
      <w:numFmt w:val="decimal"/>
      <w:lvlText w:val="%1.%2"/>
      <w:lvlJc w:val="left"/>
      <w:pPr>
        <w:ind w:left="1147" w:hanging="915"/>
      </w:pPr>
      <w:rPr>
        <w:rFonts w:ascii="Arial" w:eastAsia="Arial" w:hAnsi="Arial" w:hint="default"/>
        <w:b/>
        <w:bCs/>
        <w:spacing w:val="-1"/>
        <w:w w:val="99"/>
        <w:sz w:val="20"/>
        <w:szCs w:val="20"/>
      </w:rPr>
    </w:lvl>
    <w:lvl w:ilvl="2">
      <w:start w:val="1"/>
      <w:numFmt w:val="decimal"/>
      <w:lvlText w:val="%1.%2.%3"/>
      <w:lvlJc w:val="left"/>
      <w:pPr>
        <w:ind w:left="1147" w:hanging="915"/>
      </w:pPr>
      <w:rPr>
        <w:rFonts w:ascii="Arial" w:eastAsia="Arial" w:hAnsi="Arial" w:hint="default"/>
        <w:b/>
        <w:bCs/>
        <w:spacing w:val="-1"/>
        <w:w w:val="99"/>
        <w:sz w:val="20"/>
        <w:szCs w:val="20"/>
      </w:rPr>
    </w:lvl>
    <w:lvl w:ilvl="3">
      <w:start w:val="1"/>
      <w:numFmt w:val="decimal"/>
      <w:lvlText w:val="%1.%2.%3.%4"/>
      <w:lvlJc w:val="left"/>
      <w:pPr>
        <w:ind w:left="1147" w:hanging="915"/>
      </w:pPr>
      <w:rPr>
        <w:rFonts w:ascii="Arial" w:eastAsia="Arial" w:hAnsi="Arial" w:hint="default"/>
        <w:b/>
        <w:bCs/>
        <w:w w:val="99"/>
        <w:sz w:val="20"/>
        <w:szCs w:val="20"/>
      </w:rPr>
    </w:lvl>
    <w:lvl w:ilvl="4">
      <w:start w:val="1"/>
      <w:numFmt w:val="bullet"/>
      <w:lvlText w:val="-"/>
      <w:lvlJc w:val="left"/>
      <w:pPr>
        <w:ind w:left="1507" w:hanging="360"/>
      </w:pPr>
      <w:rPr>
        <w:rFonts w:ascii="Arial" w:eastAsia="Arial" w:hAnsi="Arial" w:hint="default"/>
        <w:w w:val="99"/>
        <w:sz w:val="20"/>
        <w:szCs w:val="20"/>
      </w:rPr>
    </w:lvl>
    <w:lvl w:ilvl="5">
      <w:start w:val="1"/>
      <w:numFmt w:val="bullet"/>
      <w:lvlText w:val="•"/>
      <w:lvlJc w:val="left"/>
      <w:pPr>
        <w:ind w:left="5329" w:hanging="360"/>
      </w:pPr>
      <w:rPr>
        <w:rFonts w:hint="default"/>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34" w15:restartNumberingAfterBreak="0">
    <w:nsid w:val="4FBB0117"/>
    <w:multiLevelType w:val="multilevel"/>
    <w:tmpl w:val="1CCAF816"/>
    <w:lvl w:ilvl="0">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535D6E02"/>
    <w:multiLevelType w:val="hybridMultilevel"/>
    <w:tmpl w:val="1E340696"/>
    <w:lvl w:ilvl="0" w:tplc="0F406DDC">
      <w:start w:val="1"/>
      <w:numFmt w:val="lowerLetter"/>
      <w:lvlText w:val="%1)"/>
      <w:lvlJc w:val="left"/>
      <w:pPr>
        <w:ind w:left="1507" w:hanging="360"/>
      </w:pPr>
      <w:rPr>
        <w:rFonts w:ascii="Arial" w:eastAsia="Arial" w:hAnsi="Arial" w:hint="default"/>
        <w:spacing w:val="-1"/>
        <w:w w:val="99"/>
        <w:sz w:val="20"/>
        <w:szCs w:val="20"/>
      </w:rPr>
    </w:lvl>
    <w:lvl w:ilvl="1" w:tplc="FDE4AD52">
      <w:start w:val="1"/>
      <w:numFmt w:val="bullet"/>
      <w:lvlText w:val="-"/>
      <w:lvlJc w:val="left"/>
      <w:pPr>
        <w:ind w:left="1867" w:hanging="348"/>
      </w:pPr>
      <w:rPr>
        <w:rFonts w:ascii="Arial" w:eastAsia="Arial" w:hAnsi="Arial" w:hint="default"/>
        <w:w w:val="99"/>
        <w:sz w:val="20"/>
        <w:szCs w:val="20"/>
      </w:rPr>
    </w:lvl>
    <w:lvl w:ilvl="2" w:tplc="C0A2A016">
      <w:start w:val="1"/>
      <w:numFmt w:val="bullet"/>
      <w:lvlText w:val="•"/>
      <w:lvlJc w:val="left"/>
      <w:pPr>
        <w:ind w:left="2783" w:hanging="348"/>
      </w:pPr>
      <w:rPr>
        <w:rFonts w:hint="default"/>
      </w:rPr>
    </w:lvl>
    <w:lvl w:ilvl="3" w:tplc="E6700360">
      <w:start w:val="1"/>
      <w:numFmt w:val="bullet"/>
      <w:lvlText w:val="•"/>
      <w:lvlJc w:val="left"/>
      <w:pPr>
        <w:ind w:left="3698" w:hanging="348"/>
      </w:pPr>
      <w:rPr>
        <w:rFonts w:hint="default"/>
      </w:rPr>
    </w:lvl>
    <w:lvl w:ilvl="4" w:tplc="E4C4AFAE">
      <w:start w:val="1"/>
      <w:numFmt w:val="bullet"/>
      <w:lvlText w:val="•"/>
      <w:lvlJc w:val="left"/>
      <w:pPr>
        <w:ind w:left="4613" w:hanging="348"/>
      </w:pPr>
      <w:rPr>
        <w:rFonts w:hint="default"/>
      </w:rPr>
    </w:lvl>
    <w:lvl w:ilvl="5" w:tplc="2772930E">
      <w:start w:val="1"/>
      <w:numFmt w:val="bullet"/>
      <w:lvlText w:val="•"/>
      <w:lvlJc w:val="left"/>
      <w:pPr>
        <w:ind w:left="5529" w:hanging="348"/>
      </w:pPr>
      <w:rPr>
        <w:rFonts w:hint="default"/>
      </w:rPr>
    </w:lvl>
    <w:lvl w:ilvl="6" w:tplc="F5625A2E">
      <w:start w:val="1"/>
      <w:numFmt w:val="bullet"/>
      <w:lvlText w:val="•"/>
      <w:lvlJc w:val="left"/>
      <w:pPr>
        <w:ind w:left="6444" w:hanging="348"/>
      </w:pPr>
      <w:rPr>
        <w:rFonts w:hint="default"/>
      </w:rPr>
    </w:lvl>
    <w:lvl w:ilvl="7" w:tplc="14DA3330">
      <w:start w:val="1"/>
      <w:numFmt w:val="bullet"/>
      <w:lvlText w:val="•"/>
      <w:lvlJc w:val="left"/>
      <w:pPr>
        <w:ind w:left="7360" w:hanging="348"/>
      </w:pPr>
      <w:rPr>
        <w:rFonts w:hint="default"/>
      </w:rPr>
    </w:lvl>
    <w:lvl w:ilvl="8" w:tplc="3364FC1C">
      <w:start w:val="1"/>
      <w:numFmt w:val="bullet"/>
      <w:lvlText w:val="•"/>
      <w:lvlJc w:val="left"/>
      <w:pPr>
        <w:ind w:left="8275" w:hanging="348"/>
      </w:pPr>
      <w:rPr>
        <w:rFonts w:hint="default"/>
      </w:rPr>
    </w:lvl>
  </w:abstractNum>
  <w:abstractNum w:abstractNumId="36" w15:restartNumberingAfterBreak="0">
    <w:nsid w:val="57A816CB"/>
    <w:multiLevelType w:val="multilevel"/>
    <w:tmpl w:val="FE860FDE"/>
    <w:lvl w:ilvl="0">
      <w:start w:val="3"/>
      <w:numFmt w:val="decimal"/>
      <w:lvlText w:val="%1"/>
      <w:lvlJc w:val="left"/>
      <w:pPr>
        <w:ind w:left="1147" w:hanging="915"/>
      </w:pPr>
      <w:rPr>
        <w:rFonts w:hint="default"/>
      </w:rPr>
    </w:lvl>
    <w:lvl w:ilvl="1">
      <w:start w:val="5"/>
      <w:numFmt w:val="decimal"/>
      <w:lvlText w:val="%1.%2"/>
      <w:lvlJc w:val="left"/>
      <w:pPr>
        <w:ind w:left="1147" w:hanging="915"/>
      </w:pPr>
      <w:rPr>
        <w:rFonts w:hint="default"/>
      </w:rPr>
    </w:lvl>
    <w:lvl w:ilvl="2">
      <w:start w:val="2"/>
      <w:numFmt w:val="decimal"/>
      <w:lvlText w:val="%1.%2.%3"/>
      <w:lvlJc w:val="left"/>
      <w:pPr>
        <w:ind w:left="1147" w:hanging="915"/>
      </w:pPr>
      <w:rPr>
        <w:rFonts w:hint="default"/>
      </w:rPr>
    </w:lvl>
    <w:lvl w:ilvl="3">
      <w:start w:val="2"/>
      <w:numFmt w:val="decimal"/>
      <w:lvlText w:val="%1.%2.%3.%4"/>
      <w:lvlJc w:val="left"/>
      <w:pPr>
        <w:ind w:left="1147" w:hanging="915"/>
      </w:pPr>
      <w:rPr>
        <w:rFonts w:hint="default"/>
      </w:rPr>
    </w:lvl>
    <w:lvl w:ilvl="4">
      <w:start w:val="1"/>
      <w:numFmt w:val="decimal"/>
      <w:lvlText w:val="%1.%2.%3.%4.%5"/>
      <w:lvlJc w:val="left"/>
      <w:pPr>
        <w:ind w:left="1147" w:hanging="915"/>
      </w:pPr>
      <w:rPr>
        <w:rFonts w:ascii="Arial" w:eastAsia="Arial" w:hAnsi="Arial" w:hint="default"/>
        <w:b/>
        <w:bCs/>
        <w:w w:val="99"/>
        <w:sz w:val="20"/>
        <w:szCs w:val="20"/>
      </w:rPr>
    </w:lvl>
    <w:lvl w:ilvl="5">
      <w:start w:val="1"/>
      <w:numFmt w:val="bullet"/>
      <w:lvlText w:val="-"/>
      <w:lvlJc w:val="left"/>
      <w:pPr>
        <w:ind w:left="1507" w:hanging="360"/>
      </w:pPr>
      <w:rPr>
        <w:rFonts w:ascii="Arial" w:eastAsia="Arial" w:hAnsi="Arial" w:hint="default"/>
        <w:w w:val="99"/>
        <w:sz w:val="20"/>
        <w:szCs w:val="20"/>
      </w:rPr>
    </w:lvl>
    <w:lvl w:ilvl="6">
      <w:start w:val="1"/>
      <w:numFmt w:val="bullet"/>
      <w:lvlText w:val="•"/>
      <w:lvlJc w:val="left"/>
      <w:pPr>
        <w:ind w:left="6284" w:hanging="360"/>
      </w:pPr>
      <w:rPr>
        <w:rFonts w:hint="default"/>
      </w:rPr>
    </w:lvl>
    <w:lvl w:ilvl="7">
      <w:start w:val="1"/>
      <w:numFmt w:val="bullet"/>
      <w:lvlText w:val="•"/>
      <w:lvlJc w:val="left"/>
      <w:pPr>
        <w:ind w:left="7240" w:hanging="360"/>
      </w:pPr>
      <w:rPr>
        <w:rFonts w:hint="default"/>
      </w:rPr>
    </w:lvl>
    <w:lvl w:ilvl="8">
      <w:start w:val="1"/>
      <w:numFmt w:val="bullet"/>
      <w:lvlText w:val="•"/>
      <w:lvlJc w:val="left"/>
      <w:pPr>
        <w:ind w:left="8195" w:hanging="360"/>
      </w:pPr>
      <w:rPr>
        <w:rFonts w:hint="default"/>
      </w:rPr>
    </w:lvl>
  </w:abstractNum>
  <w:abstractNum w:abstractNumId="37" w15:restartNumberingAfterBreak="0">
    <w:nsid w:val="5ADA35CD"/>
    <w:multiLevelType w:val="hybridMultilevel"/>
    <w:tmpl w:val="57F01AAA"/>
    <w:lvl w:ilvl="0" w:tplc="080C0001">
      <w:start w:val="1"/>
      <w:numFmt w:val="bullet"/>
      <w:lvlText w:val=""/>
      <w:lvlJc w:val="left"/>
      <w:pPr>
        <w:ind w:left="720" w:hanging="360"/>
      </w:pPr>
      <w:rPr>
        <w:rFonts w:ascii="Symbol" w:hAnsi="Symbol" w:hint="default"/>
      </w:rPr>
    </w:lvl>
    <w:lvl w:ilvl="1" w:tplc="080C0003" w:tentative="1">
      <w:start w:val="1"/>
      <w:numFmt w:val="bullet"/>
      <w:lvlText w:val="o"/>
      <w:lvlJc w:val="left"/>
      <w:pPr>
        <w:ind w:left="1440" w:hanging="360"/>
      </w:pPr>
      <w:rPr>
        <w:rFonts w:ascii="Courier New" w:hAnsi="Courier New" w:hint="default"/>
      </w:rPr>
    </w:lvl>
    <w:lvl w:ilvl="2" w:tplc="080C0005" w:tentative="1">
      <w:start w:val="1"/>
      <w:numFmt w:val="bullet"/>
      <w:lvlText w:val=""/>
      <w:lvlJc w:val="left"/>
      <w:pPr>
        <w:ind w:left="2160" w:hanging="360"/>
      </w:pPr>
      <w:rPr>
        <w:rFonts w:ascii="Wingdings" w:hAnsi="Wingdings" w:hint="default"/>
      </w:rPr>
    </w:lvl>
    <w:lvl w:ilvl="3" w:tplc="080C0001" w:tentative="1">
      <w:start w:val="1"/>
      <w:numFmt w:val="bullet"/>
      <w:lvlText w:val=""/>
      <w:lvlJc w:val="left"/>
      <w:pPr>
        <w:ind w:left="2880" w:hanging="360"/>
      </w:pPr>
      <w:rPr>
        <w:rFonts w:ascii="Symbol" w:hAnsi="Symbol" w:hint="default"/>
      </w:rPr>
    </w:lvl>
    <w:lvl w:ilvl="4" w:tplc="080C0003" w:tentative="1">
      <w:start w:val="1"/>
      <w:numFmt w:val="bullet"/>
      <w:lvlText w:val="o"/>
      <w:lvlJc w:val="left"/>
      <w:pPr>
        <w:ind w:left="3600" w:hanging="360"/>
      </w:pPr>
      <w:rPr>
        <w:rFonts w:ascii="Courier New" w:hAnsi="Courier New" w:hint="default"/>
      </w:rPr>
    </w:lvl>
    <w:lvl w:ilvl="5" w:tplc="080C0005" w:tentative="1">
      <w:start w:val="1"/>
      <w:numFmt w:val="bullet"/>
      <w:lvlText w:val=""/>
      <w:lvlJc w:val="left"/>
      <w:pPr>
        <w:ind w:left="4320" w:hanging="360"/>
      </w:pPr>
      <w:rPr>
        <w:rFonts w:ascii="Wingdings" w:hAnsi="Wingdings" w:hint="default"/>
      </w:rPr>
    </w:lvl>
    <w:lvl w:ilvl="6" w:tplc="080C0001" w:tentative="1">
      <w:start w:val="1"/>
      <w:numFmt w:val="bullet"/>
      <w:lvlText w:val=""/>
      <w:lvlJc w:val="left"/>
      <w:pPr>
        <w:ind w:left="5040" w:hanging="360"/>
      </w:pPr>
      <w:rPr>
        <w:rFonts w:ascii="Symbol" w:hAnsi="Symbol" w:hint="default"/>
      </w:rPr>
    </w:lvl>
    <w:lvl w:ilvl="7" w:tplc="080C0003" w:tentative="1">
      <w:start w:val="1"/>
      <w:numFmt w:val="bullet"/>
      <w:lvlText w:val="o"/>
      <w:lvlJc w:val="left"/>
      <w:pPr>
        <w:ind w:left="5760" w:hanging="360"/>
      </w:pPr>
      <w:rPr>
        <w:rFonts w:ascii="Courier New" w:hAnsi="Courier New" w:hint="default"/>
      </w:rPr>
    </w:lvl>
    <w:lvl w:ilvl="8" w:tplc="080C0005" w:tentative="1">
      <w:start w:val="1"/>
      <w:numFmt w:val="bullet"/>
      <w:lvlText w:val=""/>
      <w:lvlJc w:val="left"/>
      <w:pPr>
        <w:ind w:left="6480" w:hanging="360"/>
      </w:pPr>
      <w:rPr>
        <w:rFonts w:ascii="Wingdings" w:hAnsi="Wingdings" w:hint="default"/>
      </w:rPr>
    </w:lvl>
  </w:abstractNum>
  <w:abstractNum w:abstractNumId="38" w15:restartNumberingAfterBreak="0">
    <w:nsid w:val="5C08615E"/>
    <w:multiLevelType w:val="hybridMultilevel"/>
    <w:tmpl w:val="2B9EA9EE"/>
    <w:lvl w:ilvl="0" w:tplc="92EA8C84">
      <w:start w:val="1"/>
      <w:numFmt w:val="decimal"/>
      <w:lvlText w:val="%1."/>
      <w:lvlJc w:val="left"/>
      <w:pPr>
        <w:ind w:left="1507" w:hanging="360"/>
      </w:pPr>
      <w:rPr>
        <w:rFonts w:ascii="Arial" w:eastAsia="Arial" w:hAnsi="Arial" w:hint="default"/>
        <w:spacing w:val="-1"/>
        <w:w w:val="99"/>
        <w:sz w:val="20"/>
        <w:szCs w:val="20"/>
      </w:rPr>
    </w:lvl>
    <w:lvl w:ilvl="1" w:tplc="191A5514">
      <w:start w:val="1"/>
      <w:numFmt w:val="lowerLetter"/>
      <w:lvlText w:val="%2)"/>
      <w:lvlJc w:val="left"/>
      <w:pPr>
        <w:ind w:left="1867" w:hanging="360"/>
      </w:pPr>
      <w:rPr>
        <w:rFonts w:ascii="Arial" w:eastAsia="Arial" w:hAnsi="Arial" w:hint="default"/>
        <w:spacing w:val="-1"/>
        <w:w w:val="99"/>
        <w:sz w:val="20"/>
        <w:szCs w:val="20"/>
      </w:rPr>
    </w:lvl>
    <w:lvl w:ilvl="2" w:tplc="33D01E16">
      <w:start w:val="1"/>
      <w:numFmt w:val="bullet"/>
      <w:lvlText w:val="•"/>
      <w:lvlJc w:val="left"/>
      <w:pPr>
        <w:ind w:left="2783" w:hanging="360"/>
      </w:pPr>
      <w:rPr>
        <w:rFonts w:hint="default"/>
      </w:rPr>
    </w:lvl>
    <w:lvl w:ilvl="3" w:tplc="7C042CC6">
      <w:start w:val="1"/>
      <w:numFmt w:val="bullet"/>
      <w:lvlText w:val="•"/>
      <w:lvlJc w:val="left"/>
      <w:pPr>
        <w:ind w:left="3698" w:hanging="360"/>
      </w:pPr>
      <w:rPr>
        <w:rFonts w:hint="default"/>
      </w:rPr>
    </w:lvl>
    <w:lvl w:ilvl="4" w:tplc="FA9E2A4C">
      <w:start w:val="1"/>
      <w:numFmt w:val="bullet"/>
      <w:lvlText w:val="•"/>
      <w:lvlJc w:val="left"/>
      <w:pPr>
        <w:ind w:left="4613" w:hanging="360"/>
      </w:pPr>
      <w:rPr>
        <w:rFonts w:hint="default"/>
      </w:rPr>
    </w:lvl>
    <w:lvl w:ilvl="5" w:tplc="EA8EEB06">
      <w:start w:val="1"/>
      <w:numFmt w:val="bullet"/>
      <w:lvlText w:val="•"/>
      <w:lvlJc w:val="left"/>
      <w:pPr>
        <w:ind w:left="5529" w:hanging="360"/>
      </w:pPr>
      <w:rPr>
        <w:rFonts w:hint="default"/>
      </w:rPr>
    </w:lvl>
    <w:lvl w:ilvl="6" w:tplc="CC60121A">
      <w:start w:val="1"/>
      <w:numFmt w:val="bullet"/>
      <w:lvlText w:val="•"/>
      <w:lvlJc w:val="left"/>
      <w:pPr>
        <w:ind w:left="6444" w:hanging="360"/>
      </w:pPr>
      <w:rPr>
        <w:rFonts w:hint="default"/>
      </w:rPr>
    </w:lvl>
    <w:lvl w:ilvl="7" w:tplc="DA3CB77A">
      <w:start w:val="1"/>
      <w:numFmt w:val="bullet"/>
      <w:lvlText w:val="•"/>
      <w:lvlJc w:val="left"/>
      <w:pPr>
        <w:ind w:left="7360" w:hanging="360"/>
      </w:pPr>
      <w:rPr>
        <w:rFonts w:hint="default"/>
      </w:rPr>
    </w:lvl>
    <w:lvl w:ilvl="8" w:tplc="360CD2CC">
      <w:start w:val="1"/>
      <w:numFmt w:val="bullet"/>
      <w:lvlText w:val="•"/>
      <w:lvlJc w:val="left"/>
      <w:pPr>
        <w:ind w:left="8275" w:hanging="360"/>
      </w:pPr>
      <w:rPr>
        <w:rFonts w:hint="default"/>
      </w:rPr>
    </w:lvl>
  </w:abstractNum>
  <w:abstractNum w:abstractNumId="39" w15:restartNumberingAfterBreak="0">
    <w:nsid w:val="5E8846F9"/>
    <w:multiLevelType w:val="hybridMultilevel"/>
    <w:tmpl w:val="E9F88392"/>
    <w:lvl w:ilvl="0" w:tplc="080C0001">
      <w:start w:val="1"/>
      <w:numFmt w:val="bullet"/>
      <w:lvlText w:val=""/>
      <w:lvlJc w:val="left"/>
      <w:pPr>
        <w:ind w:left="720" w:hanging="360"/>
      </w:pPr>
      <w:rPr>
        <w:rFonts w:ascii="Symbol" w:hAnsi="Symbol" w:hint="default"/>
      </w:rPr>
    </w:lvl>
    <w:lvl w:ilvl="1" w:tplc="080C0003">
      <w:start w:val="1"/>
      <w:numFmt w:val="bullet"/>
      <w:lvlText w:val="o"/>
      <w:lvlJc w:val="left"/>
      <w:pPr>
        <w:ind w:left="1440" w:hanging="360"/>
      </w:pPr>
      <w:rPr>
        <w:rFonts w:ascii="Courier New" w:hAnsi="Courier New" w:cs="Courier New" w:hint="default"/>
      </w:rPr>
    </w:lvl>
    <w:lvl w:ilvl="2" w:tplc="080C0005">
      <w:start w:val="1"/>
      <w:numFmt w:val="bullet"/>
      <w:lvlText w:val=""/>
      <w:lvlJc w:val="left"/>
      <w:pPr>
        <w:ind w:left="2160" w:hanging="360"/>
      </w:pPr>
      <w:rPr>
        <w:rFonts w:ascii="Wingdings" w:hAnsi="Wingdings" w:hint="default"/>
      </w:rPr>
    </w:lvl>
    <w:lvl w:ilvl="3" w:tplc="080C0001">
      <w:start w:val="1"/>
      <w:numFmt w:val="bullet"/>
      <w:lvlText w:val=""/>
      <w:lvlJc w:val="left"/>
      <w:pPr>
        <w:ind w:left="2880" w:hanging="360"/>
      </w:pPr>
      <w:rPr>
        <w:rFonts w:ascii="Symbol" w:hAnsi="Symbol" w:hint="default"/>
      </w:rPr>
    </w:lvl>
    <w:lvl w:ilvl="4" w:tplc="080C0003">
      <w:start w:val="1"/>
      <w:numFmt w:val="bullet"/>
      <w:lvlText w:val="o"/>
      <w:lvlJc w:val="left"/>
      <w:pPr>
        <w:ind w:left="3600" w:hanging="360"/>
      </w:pPr>
      <w:rPr>
        <w:rFonts w:ascii="Courier New" w:hAnsi="Courier New" w:cs="Courier New" w:hint="default"/>
      </w:rPr>
    </w:lvl>
    <w:lvl w:ilvl="5" w:tplc="080C0005">
      <w:start w:val="1"/>
      <w:numFmt w:val="bullet"/>
      <w:lvlText w:val=""/>
      <w:lvlJc w:val="left"/>
      <w:pPr>
        <w:ind w:left="4320" w:hanging="360"/>
      </w:pPr>
      <w:rPr>
        <w:rFonts w:ascii="Wingdings" w:hAnsi="Wingdings" w:hint="default"/>
      </w:rPr>
    </w:lvl>
    <w:lvl w:ilvl="6" w:tplc="080C0001">
      <w:start w:val="1"/>
      <w:numFmt w:val="bullet"/>
      <w:lvlText w:val=""/>
      <w:lvlJc w:val="left"/>
      <w:pPr>
        <w:ind w:left="5040" w:hanging="360"/>
      </w:pPr>
      <w:rPr>
        <w:rFonts w:ascii="Symbol" w:hAnsi="Symbol" w:hint="default"/>
      </w:rPr>
    </w:lvl>
    <w:lvl w:ilvl="7" w:tplc="080C0003">
      <w:start w:val="1"/>
      <w:numFmt w:val="bullet"/>
      <w:lvlText w:val="o"/>
      <w:lvlJc w:val="left"/>
      <w:pPr>
        <w:ind w:left="5760" w:hanging="360"/>
      </w:pPr>
      <w:rPr>
        <w:rFonts w:ascii="Courier New" w:hAnsi="Courier New" w:cs="Courier New" w:hint="default"/>
      </w:rPr>
    </w:lvl>
    <w:lvl w:ilvl="8" w:tplc="080C0005">
      <w:start w:val="1"/>
      <w:numFmt w:val="bullet"/>
      <w:lvlText w:val=""/>
      <w:lvlJc w:val="left"/>
      <w:pPr>
        <w:ind w:left="6480" w:hanging="360"/>
      </w:pPr>
      <w:rPr>
        <w:rFonts w:ascii="Wingdings" w:hAnsi="Wingdings" w:hint="default"/>
      </w:rPr>
    </w:lvl>
  </w:abstractNum>
  <w:abstractNum w:abstractNumId="40" w15:restartNumberingAfterBreak="0">
    <w:nsid w:val="619725ED"/>
    <w:multiLevelType w:val="hybridMultilevel"/>
    <w:tmpl w:val="CE820710"/>
    <w:lvl w:ilvl="0" w:tplc="080C000F">
      <w:start w:val="1"/>
      <w:numFmt w:val="decimal"/>
      <w:lvlText w:val="%1."/>
      <w:lvlJc w:val="left"/>
      <w:pPr>
        <w:ind w:left="720" w:hanging="360"/>
      </w:pPr>
    </w:lvl>
    <w:lvl w:ilvl="1" w:tplc="080C0019">
      <w:start w:val="1"/>
      <w:numFmt w:val="lowerLetter"/>
      <w:lvlText w:val="%2."/>
      <w:lvlJc w:val="left"/>
      <w:pPr>
        <w:ind w:left="1440" w:hanging="360"/>
      </w:pPr>
    </w:lvl>
    <w:lvl w:ilvl="2" w:tplc="080C001B">
      <w:start w:val="1"/>
      <w:numFmt w:val="lowerRoman"/>
      <w:lvlText w:val="%3."/>
      <w:lvlJc w:val="right"/>
      <w:pPr>
        <w:ind w:left="2160" w:hanging="180"/>
      </w:pPr>
    </w:lvl>
    <w:lvl w:ilvl="3" w:tplc="080C000F">
      <w:start w:val="1"/>
      <w:numFmt w:val="decimal"/>
      <w:lvlText w:val="%4."/>
      <w:lvlJc w:val="left"/>
      <w:pPr>
        <w:ind w:left="2880" w:hanging="360"/>
      </w:pPr>
    </w:lvl>
    <w:lvl w:ilvl="4" w:tplc="080C0019">
      <w:start w:val="1"/>
      <w:numFmt w:val="lowerLetter"/>
      <w:lvlText w:val="%5."/>
      <w:lvlJc w:val="left"/>
      <w:pPr>
        <w:ind w:left="3600" w:hanging="360"/>
      </w:pPr>
    </w:lvl>
    <w:lvl w:ilvl="5" w:tplc="080C001B">
      <w:start w:val="1"/>
      <w:numFmt w:val="lowerRoman"/>
      <w:lvlText w:val="%6."/>
      <w:lvlJc w:val="right"/>
      <w:pPr>
        <w:ind w:left="4320" w:hanging="180"/>
      </w:pPr>
    </w:lvl>
    <w:lvl w:ilvl="6" w:tplc="080C000F">
      <w:start w:val="1"/>
      <w:numFmt w:val="decimal"/>
      <w:lvlText w:val="%7."/>
      <w:lvlJc w:val="left"/>
      <w:pPr>
        <w:ind w:left="5040" w:hanging="360"/>
      </w:pPr>
    </w:lvl>
    <w:lvl w:ilvl="7" w:tplc="080C0019">
      <w:start w:val="1"/>
      <w:numFmt w:val="lowerLetter"/>
      <w:lvlText w:val="%8."/>
      <w:lvlJc w:val="left"/>
      <w:pPr>
        <w:ind w:left="5760" w:hanging="360"/>
      </w:pPr>
    </w:lvl>
    <w:lvl w:ilvl="8" w:tplc="080C001B">
      <w:start w:val="1"/>
      <w:numFmt w:val="lowerRoman"/>
      <w:lvlText w:val="%9."/>
      <w:lvlJc w:val="right"/>
      <w:pPr>
        <w:ind w:left="6480" w:hanging="180"/>
      </w:pPr>
    </w:lvl>
  </w:abstractNum>
  <w:abstractNum w:abstractNumId="41" w15:restartNumberingAfterBreak="0">
    <w:nsid w:val="645321CA"/>
    <w:multiLevelType w:val="multilevel"/>
    <w:tmpl w:val="7E8E7704"/>
    <w:lvl w:ilvl="0">
      <w:start w:val="6"/>
      <w:numFmt w:val="decimal"/>
      <w:lvlText w:val="%1"/>
      <w:lvlJc w:val="left"/>
      <w:pPr>
        <w:ind w:left="1147" w:hanging="915"/>
      </w:pPr>
      <w:rPr>
        <w:rFonts w:hint="default"/>
      </w:rPr>
    </w:lvl>
    <w:lvl w:ilvl="1">
      <w:start w:val="7"/>
      <w:numFmt w:val="decimal"/>
      <w:lvlText w:val="%1.%2"/>
      <w:lvlJc w:val="left"/>
      <w:pPr>
        <w:ind w:left="1147" w:hanging="915"/>
      </w:pPr>
      <w:rPr>
        <w:rFonts w:hint="default"/>
      </w:rPr>
    </w:lvl>
    <w:lvl w:ilvl="2">
      <w:start w:val="1"/>
      <w:numFmt w:val="decimal"/>
      <w:lvlText w:val="%1.%2.%3"/>
      <w:lvlJc w:val="left"/>
      <w:pPr>
        <w:ind w:left="1147" w:hanging="915"/>
      </w:pPr>
      <w:rPr>
        <w:rFonts w:ascii="Arial" w:eastAsia="Arial" w:hAnsi="Arial" w:hint="default"/>
        <w:b w:val="0"/>
        <w:bCs/>
        <w:spacing w:val="-1"/>
        <w:w w:val="99"/>
        <w:sz w:val="22"/>
        <w:szCs w:val="22"/>
      </w:rPr>
    </w:lvl>
    <w:lvl w:ilvl="3">
      <w:start w:val="1"/>
      <w:numFmt w:val="decimal"/>
      <w:lvlText w:val="%1.%2.%3.%4"/>
      <w:lvlJc w:val="left"/>
      <w:pPr>
        <w:ind w:left="1147" w:hanging="915"/>
      </w:pPr>
      <w:rPr>
        <w:rFonts w:ascii="Arial" w:eastAsia="Arial" w:hAnsi="Arial" w:hint="default"/>
        <w:b w:val="0"/>
        <w:bCs/>
        <w:w w:val="99"/>
        <w:sz w:val="22"/>
        <w:szCs w:val="22"/>
      </w:rPr>
    </w:lvl>
    <w:lvl w:ilvl="4">
      <w:start w:val="1"/>
      <w:numFmt w:val="bullet"/>
      <w:lvlText w:val="-"/>
      <w:lvlJc w:val="left"/>
      <w:pPr>
        <w:ind w:left="1507" w:hanging="360"/>
      </w:pPr>
      <w:rPr>
        <w:rFonts w:ascii="Arial" w:eastAsia="Arial" w:hAnsi="Arial" w:hint="default"/>
        <w:w w:val="99"/>
        <w:sz w:val="20"/>
        <w:szCs w:val="20"/>
      </w:rPr>
    </w:lvl>
    <w:lvl w:ilvl="5">
      <w:start w:val="1"/>
      <w:numFmt w:val="bullet"/>
      <w:lvlText w:val="-"/>
      <w:lvlJc w:val="left"/>
      <w:pPr>
        <w:ind w:left="1855" w:hanging="348"/>
      </w:pPr>
      <w:rPr>
        <w:rFonts w:ascii="Arial" w:eastAsia="Arial" w:hAnsi="Arial" w:hint="default"/>
        <w:w w:val="99"/>
        <w:sz w:val="20"/>
        <w:szCs w:val="20"/>
      </w:rPr>
    </w:lvl>
    <w:lvl w:ilvl="6">
      <w:start w:val="1"/>
      <w:numFmt w:val="bullet"/>
      <w:lvlText w:val="•"/>
      <w:lvlJc w:val="left"/>
      <w:pPr>
        <w:ind w:left="5981" w:hanging="348"/>
      </w:pPr>
      <w:rPr>
        <w:rFonts w:hint="default"/>
      </w:rPr>
    </w:lvl>
    <w:lvl w:ilvl="7">
      <w:start w:val="1"/>
      <w:numFmt w:val="bullet"/>
      <w:lvlText w:val="•"/>
      <w:lvlJc w:val="left"/>
      <w:pPr>
        <w:ind w:left="7012" w:hanging="348"/>
      </w:pPr>
      <w:rPr>
        <w:rFonts w:hint="default"/>
      </w:rPr>
    </w:lvl>
    <w:lvl w:ilvl="8">
      <w:start w:val="1"/>
      <w:numFmt w:val="bullet"/>
      <w:lvlText w:val="•"/>
      <w:lvlJc w:val="left"/>
      <w:pPr>
        <w:ind w:left="8043" w:hanging="348"/>
      </w:pPr>
      <w:rPr>
        <w:rFonts w:hint="default"/>
      </w:rPr>
    </w:lvl>
  </w:abstractNum>
  <w:abstractNum w:abstractNumId="42" w15:restartNumberingAfterBreak="0">
    <w:nsid w:val="6B99129F"/>
    <w:multiLevelType w:val="hybridMultilevel"/>
    <w:tmpl w:val="45BE0AC8"/>
    <w:lvl w:ilvl="0" w:tplc="080C000F">
      <w:numFmt w:val="decimal"/>
      <w:lvlText w:val="%1."/>
      <w:lvlJc w:val="left"/>
      <w:pPr>
        <w:ind w:left="720" w:hanging="360"/>
      </w:pPr>
      <w:rPr>
        <w:rFonts w:hint="default"/>
      </w:rPr>
    </w:lvl>
    <w:lvl w:ilvl="1" w:tplc="080C0019" w:tentative="1">
      <w:start w:val="1"/>
      <w:numFmt w:val="lowerLetter"/>
      <w:lvlText w:val="%2."/>
      <w:lvlJc w:val="left"/>
      <w:pPr>
        <w:ind w:left="1440" w:hanging="360"/>
      </w:pPr>
    </w:lvl>
    <w:lvl w:ilvl="2" w:tplc="080C001B" w:tentative="1">
      <w:start w:val="1"/>
      <w:numFmt w:val="lowerRoman"/>
      <w:lvlText w:val="%3."/>
      <w:lvlJc w:val="right"/>
      <w:pPr>
        <w:ind w:left="2160" w:hanging="180"/>
      </w:pPr>
    </w:lvl>
    <w:lvl w:ilvl="3" w:tplc="080C000F" w:tentative="1">
      <w:start w:val="1"/>
      <w:numFmt w:val="decimal"/>
      <w:lvlText w:val="%4."/>
      <w:lvlJc w:val="left"/>
      <w:pPr>
        <w:ind w:left="2880" w:hanging="360"/>
      </w:pPr>
    </w:lvl>
    <w:lvl w:ilvl="4" w:tplc="080C0019" w:tentative="1">
      <w:start w:val="1"/>
      <w:numFmt w:val="lowerLetter"/>
      <w:lvlText w:val="%5."/>
      <w:lvlJc w:val="left"/>
      <w:pPr>
        <w:ind w:left="3600" w:hanging="360"/>
      </w:pPr>
    </w:lvl>
    <w:lvl w:ilvl="5" w:tplc="080C001B" w:tentative="1">
      <w:start w:val="1"/>
      <w:numFmt w:val="lowerRoman"/>
      <w:lvlText w:val="%6."/>
      <w:lvlJc w:val="right"/>
      <w:pPr>
        <w:ind w:left="4320" w:hanging="180"/>
      </w:pPr>
    </w:lvl>
    <w:lvl w:ilvl="6" w:tplc="080C000F" w:tentative="1">
      <w:start w:val="1"/>
      <w:numFmt w:val="decimal"/>
      <w:lvlText w:val="%7."/>
      <w:lvlJc w:val="left"/>
      <w:pPr>
        <w:ind w:left="5040" w:hanging="360"/>
      </w:pPr>
    </w:lvl>
    <w:lvl w:ilvl="7" w:tplc="080C0019" w:tentative="1">
      <w:start w:val="1"/>
      <w:numFmt w:val="lowerLetter"/>
      <w:lvlText w:val="%8."/>
      <w:lvlJc w:val="left"/>
      <w:pPr>
        <w:ind w:left="5760" w:hanging="360"/>
      </w:pPr>
    </w:lvl>
    <w:lvl w:ilvl="8" w:tplc="080C001B" w:tentative="1">
      <w:start w:val="1"/>
      <w:numFmt w:val="lowerRoman"/>
      <w:lvlText w:val="%9."/>
      <w:lvlJc w:val="right"/>
      <w:pPr>
        <w:ind w:left="6480" w:hanging="180"/>
      </w:pPr>
    </w:lvl>
  </w:abstractNum>
  <w:abstractNum w:abstractNumId="43" w15:restartNumberingAfterBreak="0">
    <w:nsid w:val="78C61180"/>
    <w:multiLevelType w:val="multilevel"/>
    <w:tmpl w:val="F8D819FC"/>
    <w:lvl w:ilvl="0">
      <w:numFmt w:val="bullet"/>
      <w:lvlText w:val="-"/>
      <w:lvlJc w:val="left"/>
      <w:pPr>
        <w:ind w:left="720" w:hanging="360"/>
      </w:pPr>
      <w:rPr>
        <w:rFonts w:ascii="Arial" w:eastAsia="Calibri" w:hAnsi="Arial" w:cs="Aria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44" w15:restartNumberingAfterBreak="0">
    <w:nsid w:val="78CC7442"/>
    <w:multiLevelType w:val="multilevel"/>
    <w:tmpl w:val="9B78F31C"/>
    <w:lvl w:ilvl="0">
      <w:start w:val="5"/>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6"/>
      <w:numFmt w:val="decimal"/>
      <w:lvlText w:val="%1.%2.%3."/>
      <w:lvlJc w:val="left"/>
      <w:pPr>
        <w:ind w:left="1224" w:hanging="504"/>
      </w:pPr>
      <w:rPr>
        <w:rFonts w:cs="Times New Roman" w:hint="default"/>
        <w:b w:val="0"/>
        <w:bCs/>
      </w:rPr>
    </w:lvl>
    <w:lvl w:ilvl="3">
      <w:start w:val="6"/>
      <w:numFmt w:val="decimal"/>
      <w:lvlText w:val="%4."/>
      <w:lvlJc w:val="left"/>
      <w:pPr>
        <w:ind w:left="1728" w:hanging="648"/>
      </w:pPr>
      <w:rPr>
        <w:rFonts w:ascii="Arial" w:eastAsia="Arial" w:hAnsi="Arial" w:hint="default"/>
        <w:b w:val="0"/>
        <w:bCs/>
        <w:spacing w:val="-1"/>
        <w:w w:val="99"/>
        <w:sz w:val="20"/>
        <w:szCs w:val="20"/>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abstractNum w:abstractNumId="45" w15:restartNumberingAfterBreak="0">
    <w:nsid w:val="7A3D3AA6"/>
    <w:multiLevelType w:val="hybridMultilevel"/>
    <w:tmpl w:val="5740C006"/>
    <w:lvl w:ilvl="0" w:tplc="5B14924E">
      <w:start w:val="1"/>
      <w:numFmt w:val="decimal"/>
      <w:lvlText w:val="%1."/>
      <w:lvlJc w:val="left"/>
      <w:pPr>
        <w:ind w:left="1507" w:hanging="360"/>
      </w:pPr>
      <w:rPr>
        <w:rFonts w:ascii="Arial" w:eastAsia="Arial" w:hAnsi="Arial" w:hint="default"/>
        <w:spacing w:val="-1"/>
        <w:w w:val="99"/>
        <w:sz w:val="20"/>
        <w:szCs w:val="20"/>
      </w:rPr>
    </w:lvl>
    <w:lvl w:ilvl="1" w:tplc="601A30FC">
      <w:start w:val="1"/>
      <w:numFmt w:val="bullet"/>
      <w:lvlText w:val="•"/>
      <w:lvlJc w:val="left"/>
      <w:pPr>
        <w:ind w:left="2367" w:hanging="360"/>
      </w:pPr>
      <w:rPr>
        <w:rFonts w:hint="default"/>
      </w:rPr>
    </w:lvl>
    <w:lvl w:ilvl="2" w:tplc="B71ADE76">
      <w:start w:val="1"/>
      <w:numFmt w:val="bullet"/>
      <w:lvlText w:val="•"/>
      <w:lvlJc w:val="left"/>
      <w:pPr>
        <w:ind w:left="3227" w:hanging="360"/>
      </w:pPr>
      <w:rPr>
        <w:rFonts w:hint="default"/>
      </w:rPr>
    </w:lvl>
    <w:lvl w:ilvl="3" w:tplc="FC4E044E">
      <w:start w:val="1"/>
      <w:numFmt w:val="bullet"/>
      <w:lvlText w:val="•"/>
      <w:lvlJc w:val="left"/>
      <w:pPr>
        <w:ind w:left="4087" w:hanging="360"/>
      </w:pPr>
      <w:rPr>
        <w:rFonts w:hint="default"/>
      </w:rPr>
    </w:lvl>
    <w:lvl w:ilvl="4" w:tplc="5FA234B6">
      <w:start w:val="1"/>
      <w:numFmt w:val="bullet"/>
      <w:lvlText w:val="•"/>
      <w:lvlJc w:val="left"/>
      <w:pPr>
        <w:ind w:left="4947" w:hanging="360"/>
      </w:pPr>
      <w:rPr>
        <w:rFonts w:hint="default"/>
      </w:rPr>
    </w:lvl>
    <w:lvl w:ilvl="5" w:tplc="7E12E8EC">
      <w:start w:val="1"/>
      <w:numFmt w:val="bullet"/>
      <w:lvlText w:val="•"/>
      <w:lvlJc w:val="left"/>
      <w:pPr>
        <w:ind w:left="5807" w:hanging="360"/>
      </w:pPr>
      <w:rPr>
        <w:rFonts w:hint="default"/>
      </w:rPr>
    </w:lvl>
    <w:lvl w:ilvl="6" w:tplc="472241A8">
      <w:start w:val="1"/>
      <w:numFmt w:val="bullet"/>
      <w:lvlText w:val="•"/>
      <w:lvlJc w:val="left"/>
      <w:pPr>
        <w:ind w:left="6666" w:hanging="360"/>
      </w:pPr>
      <w:rPr>
        <w:rFonts w:hint="default"/>
      </w:rPr>
    </w:lvl>
    <w:lvl w:ilvl="7" w:tplc="3ABA4070">
      <w:start w:val="1"/>
      <w:numFmt w:val="bullet"/>
      <w:lvlText w:val="•"/>
      <w:lvlJc w:val="left"/>
      <w:pPr>
        <w:ind w:left="7526" w:hanging="360"/>
      </w:pPr>
      <w:rPr>
        <w:rFonts w:hint="default"/>
      </w:rPr>
    </w:lvl>
    <w:lvl w:ilvl="8" w:tplc="75B4E7E6">
      <w:start w:val="1"/>
      <w:numFmt w:val="bullet"/>
      <w:lvlText w:val="•"/>
      <w:lvlJc w:val="left"/>
      <w:pPr>
        <w:ind w:left="8386" w:hanging="360"/>
      </w:pPr>
      <w:rPr>
        <w:rFonts w:hint="default"/>
      </w:rPr>
    </w:lvl>
  </w:abstractNum>
  <w:abstractNum w:abstractNumId="46" w15:restartNumberingAfterBreak="0">
    <w:nsid w:val="7C291468"/>
    <w:multiLevelType w:val="multilevel"/>
    <w:tmpl w:val="1EA4F852"/>
    <w:lvl w:ilvl="0">
      <w:start w:val="4"/>
      <w:numFmt w:val="decimal"/>
      <w:lvlText w:val="%1."/>
      <w:lvlJc w:val="left"/>
      <w:pPr>
        <w:ind w:left="360" w:hanging="360"/>
      </w:pPr>
      <w:rPr>
        <w:rFonts w:cs="Times New Roman" w:hint="default"/>
      </w:rPr>
    </w:lvl>
    <w:lvl w:ilvl="1">
      <w:start w:val="1"/>
      <w:numFmt w:val="decimal"/>
      <w:lvlText w:val="%1.%2."/>
      <w:lvlJc w:val="left"/>
      <w:pPr>
        <w:ind w:left="792" w:hanging="432"/>
      </w:pPr>
      <w:rPr>
        <w:rFonts w:cs="Times New Roman" w:hint="default"/>
      </w:rPr>
    </w:lvl>
    <w:lvl w:ilvl="2">
      <w:start w:val="1"/>
      <w:numFmt w:val="decimal"/>
      <w:lvlText w:val="%1.%2.%3."/>
      <w:lvlJc w:val="left"/>
      <w:pPr>
        <w:ind w:left="1224" w:hanging="504"/>
      </w:pPr>
      <w:rPr>
        <w:rFonts w:cs="Times New Roman" w:hint="default"/>
        <w:b w:val="0"/>
        <w:bCs/>
      </w:rPr>
    </w:lvl>
    <w:lvl w:ilvl="3">
      <w:start w:val="1"/>
      <w:numFmt w:val="decimal"/>
      <w:lvlText w:val="%1.%2.%3.%4."/>
      <w:lvlJc w:val="left"/>
      <w:pPr>
        <w:ind w:left="1728" w:hanging="648"/>
      </w:pPr>
      <w:rPr>
        <w:rFonts w:cs="Times New Roman" w:hint="default"/>
        <w:b w:val="0"/>
        <w:bCs/>
      </w:rPr>
    </w:lvl>
    <w:lvl w:ilvl="4">
      <w:start w:val="1"/>
      <w:numFmt w:val="decimal"/>
      <w:lvlText w:val="%1.%2.%3.%4.%5."/>
      <w:lvlJc w:val="left"/>
      <w:pPr>
        <w:ind w:left="2232" w:hanging="792"/>
      </w:pPr>
      <w:rPr>
        <w:rFonts w:cs="Times New Roman" w:hint="default"/>
      </w:rPr>
    </w:lvl>
    <w:lvl w:ilvl="5">
      <w:start w:val="1"/>
      <w:numFmt w:val="decimal"/>
      <w:lvlText w:val="%1.%2.%3.%4.%5.%6."/>
      <w:lvlJc w:val="left"/>
      <w:pPr>
        <w:ind w:left="2736" w:hanging="936"/>
      </w:pPr>
      <w:rPr>
        <w:rFonts w:cs="Times New Roman" w:hint="default"/>
      </w:rPr>
    </w:lvl>
    <w:lvl w:ilvl="6">
      <w:start w:val="1"/>
      <w:numFmt w:val="decimal"/>
      <w:lvlText w:val="%1.%2.%3.%4.%5.%6.%7."/>
      <w:lvlJc w:val="left"/>
      <w:pPr>
        <w:ind w:left="3240" w:hanging="1080"/>
      </w:pPr>
      <w:rPr>
        <w:rFonts w:cs="Times New Roman" w:hint="default"/>
      </w:rPr>
    </w:lvl>
    <w:lvl w:ilvl="7">
      <w:start w:val="1"/>
      <w:numFmt w:val="decimal"/>
      <w:lvlText w:val="%1.%2.%3.%4.%5.%6.%7.%8."/>
      <w:lvlJc w:val="left"/>
      <w:pPr>
        <w:ind w:left="3744" w:hanging="1224"/>
      </w:pPr>
      <w:rPr>
        <w:rFonts w:cs="Times New Roman" w:hint="default"/>
      </w:rPr>
    </w:lvl>
    <w:lvl w:ilvl="8">
      <w:start w:val="1"/>
      <w:numFmt w:val="decimal"/>
      <w:lvlText w:val="%1.%2.%3.%4.%5.%6.%7.%8.%9."/>
      <w:lvlJc w:val="left"/>
      <w:pPr>
        <w:ind w:left="4320" w:hanging="1440"/>
      </w:pPr>
      <w:rPr>
        <w:rFonts w:cs="Times New Roman" w:hint="default"/>
      </w:rPr>
    </w:lvl>
  </w:abstractNum>
  <w:num w:numId="1" w16cid:durableId="1948921957">
    <w:abstractNumId w:val="32"/>
  </w:num>
  <w:num w:numId="2" w16cid:durableId="1346245726">
    <w:abstractNumId w:val="25"/>
  </w:num>
  <w:num w:numId="3" w16cid:durableId="1806268610">
    <w:abstractNumId w:val="15"/>
  </w:num>
  <w:num w:numId="4" w16cid:durableId="1299610159">
    <w:abstractNumId w:val="14"/>
  </w:num>
  <w:num w:numId="5" w16cid:durableId="1658610125">
    <w:abstractNumId w:val="0"/>
  </w:num>
  <w:num w:numId="6" w16cid:durableId="36127638">
    <w:abstractNumId w:val="16"/>
  </w:num>
  <w:num w:numId="7" w16cid:durableId="1655986935">
    <w:abstractNumId w:val="6"/>
  </w:num>
  <w:num w:numId="8" w16cid:durableId="1590656267">
    <w:abstractNumId w:val="4"/>
  </w:num>
  <w:num w:numId="9" w16cid:durableId="1613173306">
    <w:abstractNumId w:val="3"/>
  </w:num>
  <w:num w:numId="10" w16cid:durableId="338241054">
    <w:abstractNumId w:val="37"/>
  </w:num>
  <w:num w:numId="11" w16cid:durableId="1199270699">
    <w:abstractNumId w:val="23"/>
  </w:num>
  <w:num w:numId="12" w16cid:durableId="799374342">
    <w:abstractNumId w:val="5"/>
  </w:num>
  <w:num w:numId="13" w16cid:durableId="1207764715">
    <w:abstractNumId w:val="1"/>
  </w:num>
  <w:num w:numId="14" w16cid:durableId="1984432150">
    <w:abstractNumId w:val="2"/>
  </w:num>
  <w:num w:numId="15" w16cid:durableId="2043819334">
    <w:abstractNumId w:val="13"/>
  </w:num>
  <w:num w:numId="16" w16cid:durableId="1263147629">
    <w:abstractNumId w:val="24"/>
  </w:num>
  <w:num w:numId="17" w16cid:durableId="873346924">
    <w:abstractNumId w:val="46"/>
  </w:num>
  <w:num w:numId="18" w16cid:durableId="595480625">
    <w:abstractNumId w:val="12"/>
  </w:num>
  <w:num w:numId="19" w16cid:durableId="676930649">
    <w:abstractNumId w:val="11"/>
  </w:num>
  <w:num w:numId="20" w16cid:durableId="1584028934">
    <w:abstractNumId w:val="36"/>
  </w:num>
  <w:num w:numId="21" w16cid:durableId="1744178151">
    <w:abstractNumId w:val="33"/>
  </w:num>
  <w:num w:numId="22" w16cid:durableId="1855724189">
    <w:abstractNumId w:val="10"/>
  </w:num>
  <w:num w:numId="23" w16cid:durableId="1576277618">
    <w:abstractNumId w:val="8"/>
  </w:num>
  <w:num w:numId="24" w16cid:durableId="1326083180">
    <w:abstractNumId w:val="28"/>
  </w:num>
  <w:num w:numId="25" w16cid:durableId="894312479">
    <w:abstractNumId w:val="45"/>
  </w:num>
  <w:num w:numId="26" w16cid:durableId="627321662">
    <w:abstractNumId w:val="9"/>
  </w:num>
  <w:num w:numId="27" w16cid:durableId="390201570">
    <w:abstractNumId w:val="44"/>
  </w:num>
  <w:num w:numId="28" w16cid:durableId="270623511">
    <w:abstractNumId w:val="22"/>
  </w:num>
  <w:num w:numId="29" w16cid:durableId="834809781">
    <w:abstractNumId w:val="17"/>
  </w:num>
  <w:num w:numId="30" w16cid:durableId="2146118488">
    <w:abstractNumId w:val="41"/>
  </w:num>
  <w:num w:numId="31" w16cid:durableId="2124768306">
    <w:abstractNumId w:val="27"/>
  </w:num>
  <w:num w:numId="32" w16cid:durableId="59712334">
    <w:abstractNumId w:val="26"/>
  </w:num>
  <w:num w:numId="33" w16cid:durableId="486938019">
    <w:abstractNumId w:val="35"/>
  </w:num>
  <w:num w:numId="34" w16cid:durableId="580722403">
    <w:abstractNumId w:val="38"/>
  </w:num>
  <w:num w:numId="35" w16cid:durableId="680472132">
    <w:abstractNumId w:val="30"/>
  </w:num>
  <w:num w:numId="36" w16cid:durableId="1888761535">
    <w:abstractNumId w:val="39"/>
  </w:num>
  <w:num w:numId="37" w16cid:durableId="1107503478">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230968549">
    <w:abstractNumId w:val="43"/>
  </w:num>
  <w:num w:numId="39" w16cid:durableId="646132413">
    <w:abstractNumId w:val="20"/>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13488758">
    <w:abstractNumId w:val="29"/>
  </w:num>
  <w:num w:numId="41" w16cid:durableId="81344384">
    <w:abstractNumId w:val="34"/>
  </w:num>
  <w:num w:numId="42" w16cid:durableId="85656144">
    <w:abstractNumId w:val="31"/>
  </w:num>
  <w:num w:numId="43" w16cid:durableId="1759594557">
    <w:abstractNumId w:val="42"/>
  </w:num>
  <w:num w:numId="44" w16cid:durableId="1888057079">
    <w:abstractNumId w:val="21"/>
  </w:num>
  <w:num w:numId="45" w16cid:durableId="794101427">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104424532">
    <w:abstractNumId w:val="18"/>
  </w:num>
  <w:num w:numId="47" w16cid:durableId="769929419">
    <w:abstractNumId w:val="7"/>
  </w:num>
  <w:num w:numId="48" w16cid:durableId="1588542462">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3CDE"/>
    <w:rsid w:val="00001D64"/>
    <w:rsid w:val="000168C7"/>
    <w:rsid w:val="00026114"/>
    <w:rsid w:val="00027E65"/>
    <w:rsid w:val="00031B26"/>
    <w:rsid w:val="000345F0"/>
    <w:rsid w:val="000526DE"/>
    <w:rsid w:val="0005365D"/>
    <w:rsid w:val="00071011"/>
    <w:rsid w:val="000717DE"/>
    <w:rsid w:val="0007312E"/>
    <w:rsid w:val="0008014B"/>
    <w:rsid w:val="00081D8B"/>
    <w:rsid w:val="0008537E"/>
    <w:rsid w:val="000B1F3C"/>
    <w:rsid w:val="000C19E4"/>
    <w:rsid w:val="000C7E31"/>
    <w:rsid w:val="000D32A6"/>
    <w:rsid w:val="000F3876"/>
    <w:rsid w:val="00100EEE"/>
    <w:rsid w:val="001047E4"/>
    <w:rsid w:val="001108DA"/>
    <w:rsid w:val="00112AD3"/>
    <w:rsid w:val="00114828"/>
    <w:rsid w:val="001248BC"/>
    <w:rsid w:val="001349EF"/>
    <w:rsid w:val="00135C42"/>
    <w:rsid w:val="00143395"/>
    <w:rsid w:val="00154C7C"/>
    <w:rsid w:val="0015788E"/>
    <w:rsid w:val="00160AB8"/>
    <w:rsid w:val="00163A86"/>
    <w:rsid w:val="00165CEA"/>
    <w:rsid w:val="00167C03"/>
    <w:rsid w:val="00177292"/>
    <w:rsid w:val="00177B3D"/>
    <w:rsid w:val="001825F5"/>
    <w:rsid w:val="001A1BA6"/>
    <w:rsid w:val="001A793E"/>
    <w:rsid w:val="001B3B59"/>
    <w:rsid w:val="001C31E2"/>
    <w:rsid w:val="001C48E8"/>
    <w:rsid w:val="001C4B67"/>
    <w:rsid w:val="001D608D"/>
    <w:rsid w:val="00200832"/>
    <w:rsid w:val="0020664D"/>
    <w:rsid w:val="00212F72"/>
    <w:rsid w:val="00214E37"/>
    <w:rsid w:val="00223892"/>
    <w:rsid w:val="0024537E"/>
    <w:rsid w:val="002624A4"/>
    <w:rsid w:val="00264492"/>
    <w:rsid w:val="002661C6"/>
    <w:rsid w:val="002709B7"/>
    <w:rsid w:val="002931E7"/>
    <w:rsid w:val="00297D12"/>
    <w:rsid w:val="002A116D"/>
    <w:rsid w:val="002A21E5"/>
    <w:rsid w:val="002B4121"/>
    <w:rsid w:val="002F176D"/>
    <w:rsid w:val="002F461B"/>
    <w:rsid w:val="002F4BE7"/>
    <w:rsid w:val="002F51E3"/>
    <w:rsid w:val="002F706D"/>
    <w:rsid w:val="0030271B"/>
    <w:rsid w:val="00304CE9"/>
    <w:rsid w:val="003135CC"/>
    <w:rsid w:val="00314440"/>
    <w:rsid w:val="003156FC"/>
    <w:rsid w:val="003345C8"/>
    <w:rsid w:val="003502E1"/>
    <w:rsid w:val="003624A5"/>
    <w:rsid w:val="00364199"/>
    <w:rsid w:val="00366FC0"/>
    <w:rsid w:val="00370969"/>
    <w:rsid w:val="00377D64"/>
    <w:rsid w:val="003B0E39"/>
    <w:rsid w:val="003B3CDE"/>
    <w:rsid w:val="003D48ED"/>
    <w:rsid w:val="003E24A2"/>
    <w:rsid w:val="003F37AF"/>
    <w:rsid w:val="003F413C"/>
    <w:rsid w:val="00417754"/>
    <w:rsid w:val="00417B1B"/>
    <w:rsid w:val="0042094F"/>
    <w:rsid w:val="004222A3"/>
    <w:rsid w:val="004235EC"/>
    <w:rsid w:val="004567ED"/>
    <w:rsid w:val="0046192A"/>
    <w:rsid w:val="00464D29"/>
    <w:rsid w:val="00474D2F"/>
    <w:rsid w:val="0049472E"/>
    <w:rsid w:val="004A25D0"/>
    <w:rsid w:val="004A39C9"/>
    <w:rsid w:val="004B0DB7"/>
    <w:rsid w:val="004B1F6F"/>
    <w:rsid w:val="004B214A"/>
    <w:rsid w:val="004D03C4"/>
    <w:rsid w:val="004E00A3"/>
    <w:rsid w:val="004E5867"/>
    <w:rsid w:val="004F1C7E"/>
    <w:rsid w:val="004F40C2"/>
    <w:rsid w:val="0051501E"/>
    <w:rsid w:val="00515F2A"/>
    <w:rsid w:val="00520AA6"/>
    <w:rsid w:val="0052786A"/>
    <w:rsid w:val="00531EB4"/>
    <w:rsid w:val="00531FA2"/>
    <w:rsid w:val="00541072"/>
    <w:rsid w:val="005479BD"/>
    <w:rsid w:val="0056620B"/>
    <w:rsid w:val="005929E3"/>
    <w:rsid w:val="00597742"/>
    <w:rsid w:val="005A08DB"/>
    <w:rsid w:val="005A2EDD"/>
    <w:rsid w:val="005E19BE"/>
    <w:rsid w:val="005E325C"/>
    <w:rsid w:val="005E3685"/>
    <w:rsid w:val="005E378D"/>
    <w:rsid w:val="005E3E36"/>
    <w:rsid w:val="005F229E"/>
    <w:rsid w:val="005F7309"/>
    <w:rsid w:val="0060724D"/>
    <w:rsid w:val="006134FA"/>
    <w:rsid w:val="00614352"/>
    <w:rsid w:val="00620371"/>
    <w:rsid w:val="0062747F"/>
    <w:rsid w:val="0063738D"/>
    <w:rsid w:val="00642CBB"/>
    <w:rsid w:val="00661C3B"/>
    <w:rsid w:val="00677380"/>
    <w:rsid w:val="00681B75"/>
    <w:rsid w:val="006906CB"/>
    <w:rsid w:val="006913E7"/>
    <w:rsid w:val="00691679"/>
    <w:rsid w:val="00693AE5"/>
    <w:rsid w:val="00693DB8"/>
    <w:rsid w:val="0069476D"/>
    <w:rsid w:val="00694AD3"/>
    <w:rsid w:val="006965AA"/>
    <w:rsid w:val="006B58DF"/>
    <w:rsid w:val="006C061C"/>
    <w:rsid w:val="006C649E"/>
    <w:rsid w:val="006D0A5A"/>
    <w:rsid w:val="006D250C"/>
    <w:rsid w:val="006E49CE"/>
    <w:rsid w:val="006F5926"/>
    <w:rsid w:val="006F616A"/>
    <w:rsid w:val="007162A2"/>
    <w:rsid w:val="00722E3D"/>
    <w:rsid w:val="00725857"/>
    <w:rsid w:val="00733E43"/>
    <w:rsid w:val="00743FB2"/>
    <w:rsid w:val="00773020"/>
    <w:rsid w:val="0078683E"/>
    <w:rsid w:val="007925E3"/>
    <w:rsid w:val="007949F3"/>
    <w:rsid w:val="007D4F5F"/>
    <w:rsid w:val="007E56EE"/>
    <w:rsid w:val="00811B03"/>
    <w:rsid w:val="00812B6A"/>
    <w:rsid w:val="008408A5"/>
    <w:rsid w:val="00845E5B"/>
    <w:rsid w:val="00846A3A"/>
    <w:rsid w:val="00851872"/>
    <w:rsid w:val="0087046A"/>
    <w:rsid w:val="00870F0F"/>
    <w:rsid w:val="008955BC"/>
    <w:rsid w:val="008B1689"/>
    <w:rsid w:val="008B2058"/>
    <w:rsid w:val="008B36C6"/>
    <w:rsid w:val="008B587F"/>
    <w:rsid w:val="008E6302"/>
    <w:rsid w:val="00907892"/>
    <w:rsid w:val="00921FFC"/>
    <w:rsid w:val="00927E2A"/>
    <w:rsid w:val="0093121E"/>
    <w:rsid w:val="00931226"/>
    <w:rsid w:val="00937935"/>
    <w:rsid w:val="00941BA1"/>
    <w:rsid w:val="00942EEB"/>
    <w:rsid w:val="00953058"/>
    <w:rsid w:val="0095488C"/>
    <w:rsid w:val="009568C9"/>
    <w:rsid w:val="00956EA9"/>
    <w:rsid w:val="00956FBB"/>
    <w:rsid w:val="00957746"/>
    <w:rsid w:val="00961490"/>
    <w:rsid w:val="00964AB8"/>
    <w:rsid w:val="0096718B"/>
    <w:rsid w:val="0097041A"/>
    <w:rsid w:val="00971208"/>
    <w:rsid w:val="00971DBF"/>
    <w:rsid w:val="009721FC"/>
    <w:rsid w:val="00976F7D"/>
    <w:rsid w:val="009C364A"/>
    <w:rsid w:val="009C666F"/>
    <w:rsid w:val="009D58A2"/>
    <w:rsid w:val="009D59AF"/>
    <w:rsid w:val="009E18C6"/>
    <w:rsid w:val="009E2BC9"/>
    <w:rsid w:val="009F11A5"/>
    <w:rsid w:val="009F4D84"/>
    <w:rsid w:val="00A05437"/>
    <w:rsid w:val="00A06D29"/>
    <w:rsid w:val="00A17A75"/>
    <w:rsid w:val="00A22BFF"/>
    <w:rsid w:val="00A2606C"/>
    <w:rsid w:val="00A26553"/>
    <w:rsid w:val="00A35353"/>
    <w:rsid w:val="00A36792"/>
    <w:rsid w:val="00A5572B"/>
    <w:rsid w:val="00A83F47"/>
    <w:rsid w:val="00A91D9A"/>
    <w:rsid w:val="00A96BF7"/>
    <w:rsid w:val="00AA6502"/>
    <w:rsid w:val="00AA6C84"/>
    <w:rsid w:val="00AC5C70"/>
    <w:rsid w:val="00AC7B64"/>
    <w:rsid w:val="00AD11A3"/>
    <w:rsid w:val="00AE41CB"/>
    <w:rsid w:val="00AF144B"/>
    <w:rsid w:val="00AF2D01"/>
    <w:rsid w:val="00B1786B"/>
    <w:rsid w:val="00B2094A"/>
    <w:rsid w:val="00B218CF"/>
    <w:rsid w:val="00B30647"/>
    <w:rsid w:val="00B328EF"/>
    <w:rsid w:val="00B33104"/>
    <w:rsid w:val="00B33EFD"/>
    <w:rsid w:val="00B409BA"/>
    <w:rsid w:val="00B42F64"/>
    <w:rsid w:val="00B44A56"/>
    <w:rsid w:val="00B5021D"/>
    <w:rsid w:val="00B539D7"/>
    <w:rsid w:val="00B61A65"/>
    <w:rsid w:val="00B73612"/>
    <w:rsid w:val="00B74318"/>
    <w:rsid w:val="00B90074"/>
    <w:rsid w:val="00B90B1E"/>
    <w:rsid w:val="00B9740C"/>
    <w:rsid w:val="00B97F08"/>
    <w:rsid w:val="00BA4E10"/>
    <w:rsid w:val="00BD0951"/>
    <w:rsid w:val="00BD7CBB"/>
    <w:rsid w:val="00BF3058"/>
    <w:rsid w:val="00BF51FB"/>
    <w:rsid w:val="00C04152"/>
    <w:rsid w:val="00C22E55"/>
    <w:rsid w:val="00C371F5"/>
    <w:rsid w:val="00C40DA7"/>
    <w:rsid w:val="00C42BE2"/>
    <w:rsid w:val="00C83F7E"/>
    <w:rsid w:val="00C879A5"/>
    <w:rsid w:val="00CB1E23"/>
    <w:rsid w:val="00CD26B0"/>
    <w:rsid w:val="00CD2A57"/>
    <w:rsid w:val="00D01C6F"/>
    <w:rsid w:val="00D10536"/>
    <w:rsid w:val="00D106D2"/>
    <w:rsid w:val="00D13E40"/>
    <w:rsid w:val="00D25992"/>
    <w:rsid w:val="00D32F06"/>
    <w:rsid w:val="00D42B2D"/>
    <w:rsid w:val="00D44D3A"/>
    <w:rsid w:val="00D80DF9"/>
    <w:rsid w:val="00D825B3"/>
    <w:rsid w:val="00D93BD5"/>
    <w:rsid w:val="00D965A0"/>
    <w:rsid w:val="00DA7314"/>
    <w:rsid w:val="00DB2E51"/>
    <w:rsid w:val="00DC559A"/>
    <w:rsid w:val="00DC6276"/>
    <w:rsid w:val="00DC65E0"/>
    <w:rsid w:val="00DE0D66"/>
    <w:rsid w:val="00DE1224"/>
    <w:rsid w:val="00DE639D"/>
    <w:rsid w:val="00E235E8"/>
    <w:rsid w:val="00E435BC"/>
    <w:rsid w:val="00E43640"/>
    <w:rsid w:val="00E56DE3"/>
    <w:rsid w:val="00E701B8"/>
    <w:rsid w:val="00E759E6"/>
    <w:rsid w:val="00E77CF3"/>
    <w:rsid w:val="00E81CC6"/>
    <w:rsid w:val="00E8385E"/>
    <w:rsid w:val="00E8486B"/>
    <w:rsid w:val="00E87B08"/>
    <w:rsid w:val="00E918E2"/>
    <w:rsid w:val="00E9430D"/>
    <w:rsid w:val="00EA3F76"/>
    <w:rsid w:val="00EA65A8"/>
    <w:rsid w:val="00ED2E66"/>
    <w:rsid w:val="00EE32AD"/>
    <w:rsid w:val="00EE76EB"/>
    <w:rsid w:val="00EF0ABB"/>
    <w:rsid w:val="00EF6550"/>
    <w:rsid w:val="00F02512"/>
    <w:rsid w:val="00F02CD6"/>
    <w:rsid w:val="00F02F9F"/>
    <w:rsid w:val="00F27D5E"/>
    <w:rsid w:val="00F31FDE"/>
    <w:rsid w:val="00F46796"/>
    <w:rsid w:val="00F61441"/>
    <w:rsid w:val="00F65187"/>
    <w:rsid w:val="00F71EF6"/>
    <w:rsid w:val="00F8267D"/>
    <w:rsid w:val="00FA22A3"/>
    <w:rsid w:val="00FA4EC5"/>
    <w:rsid w:val="00FC0B50"/>
    <w:rsid w:val="00FD7867"/>
    <w:rsid w:val="00FE7D7B"/>
    <w:rsid w:val="00FF4C13"/>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65DDF5"/>
  <w15:chartTrackingRefBased/>
  <w15:docId w15:val="{E2DFAB3A-EEA1-4AF7-BC3F-8E7891A36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B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1"/>
    <w:qFormat/>
    <w:rsid w:val="003B3CDE"/>
    <w:pPr>
      <w:keepNext/>
      <w:spacing w:after="0" w:line="240" w:lineRule="auto"/>
      <w:jc w:val="center"/>
      <w:outlineLvl w:val="0"/>
    </w:pPr>
    <w:rPr>
      <w:rFonts w:ascii="Arial" w:eastAsia="Times New Roman" w:hAnsi="Arial" w:cs="Times New Roman"/>
      <w:b/>
      <w:bCs/>
      <w:sz w:val="28"/>
      <w:szCs w:val="20"/>
      <w:u w:val="single"/>
      <w:lang w:eastAsia="fr-FR"/>
    </w:rPr>
  </w:style>
  <w:style w:type="paragraph" w:styleId="Titre2">
    <w:name w:val="heading 2"/>
    <w:basedOn w:val="Normal"/>
    <w:next w:val="Normal"/>
    <w:link w:val="Titre2Car"/>
    <w:uiPriority w:val="1"/>
    <w:qFormat/>
    <w:rsid w:val="003B3CDE"/>
    <w:pPr>
      <w:keepNext/>
      <w:spacing w:after="0" w:line="240" w:lineRule="auto"/>
      <w:ind w:left="6375"/>
      <w:outlineLvl w:val="1"/>
    </w:pPr>
    <w:rPr>
      <w:rFonts w:ascii="Arial" w:eastAsia="Times New Roman" w:hAnsi="Arial" w:cs="Times New Roman"/>
      <w:b/>
      <w:bCs/>
      <w:sz w:val="24"/>
      <w:szCs w:val="20"/>
      <w:lang w:eastAsia="fr-FR"/>
    </w:rPr>
  </w:style>
  <w:style w:type="paragraph" w:styleId="Titre3">
    <w:name w:val="heading 3"/>
    <w:basedOn w:val="Normal"/>
    <w:next w:val="Normal"/>
    <w:link w:val="Titre3Car"/>
    <w:qFormat/>
    <w:rsid w:val="003B3CDE"/>
    <w:pPr>
      <w:keepNext/>
      <w:spacing w:after="0" w:line="240" w:lineRule="auto"/>
      <w:ind w:left="6375"/>
      <w:outlineLvl w:val="2"/>
    </w:pPr>
    <w:rPr>
      <w:rFonts w:ascii="Arial" w:eastAsia="Times New Roman" w:hAnsi="Arial" w:cs="Times New Roman"/>
      <w:b/>
      <w:bCs/>
      <w:sz w:val="24"/>
      <w:szCs w:val="20"/>
      <w:u w:val="single"/>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rsid w:val="003B3CDE"/>
    <w:rPr>
      <w:rFonts w:ascii="Arial" w:eastAsia="Times New Roman" w:hAnsi="Arial" w:cs="Times New Roman"/>
      <w:b/>
      <w:bCs/>
      <w:sz w:val="28"/>
      <w:szCs w:val="20"/>
      <w:u w:val="single"/>
      <w:lang w:eastAsia="fr-FR"/>
    </w:rPr>
  </w:style>
  <w:style w:type="character" w:customStyle="1" w:styleId="Titre2Car">
    <w:name w:val="Titre 2 Car"/>
    <w:basedOn w:val="Policepardfaut"/>
    <w:link w:val="Titre2"/>
    <w:rsid w:val="003B3CDE"/>
    <w:rPr>
      <w:rFonts w:ascii="Arial" w:eastAsia="Times New Roman" w:hAnsi="Arial" w:cs="Times New Roman"/>
      <w:b/>
      <w:bCs/>
      <w:sz w:val="24"/>
      <w:szCs w:val="20"/>
      <w:lang w:eastAsia="fr-FR"/>
    </w:rPr>
  </w:style>
  <w:style w:type="character" w:customStyle="1" w:styleId="Titre3Car">
    <w:name w:val="Titre 3 Car"/>
    <w:basedOn w:val="Policepardfaut"/>
    <w:link w:val="Titre3"/>
    <w:rsid w:val="003B3CDE"/>
    <w:rPr>
      <w:rFonts w:ascii="Arial" w:eastAsia="Times New Roman" w:hAnsi="Arial" w:cs="Times New Roman"/>
      <w:b/>
      <w:bCs/>
      <w:sz w:val="24"/>
      <w:szCs w:val="20"/>
      <w:u w:val="single"/>
      <w:lang w:eastAsia="fr-FR"/>
    </w:rPr>
  </w:style>
  <w:style w:type="numbering" w:customStyle="1" w:styleId="Aucuneliste1">
    <w:name w:val="Aucune liste1"/>
    <w:next w:val="Aucuneliste"/>
    <w:uiPriority w:val="99"/>
    <w:semiHidden/>
    <w:unhideWhenUsed/>
    <w:rsid w:val="003B3CDE"/>
  </w:style>
  <w:style w:type="paragraph" w:styleId="En-tte">
    <w:name w:val="header"/>
    <w:basedOn w:val="Normal"/>
    <w:link w:val="En-tteCar"/>
    <w:uiPriority w:val="99"/>
    <w:rsid w:val="003B3CDE"/>
    <w:pPr>
      <w:tabs>
        <w:tab w:val="center" w:pos="4536"/>
        <w:tab w:val="right" w:pos="9072"/>
      </w:tabs>
      <w:spacing w:after="0" w:line="240" w:lineRule="auto"/>
    </w:pPr>
    <w:rPr>
      <w:rFonts w:ascii="Arial" w:eastAsia="Times New Roman" w:hAnsi="Arial" w:cs="Times New Roman"/>
      <w:sz w:val="24"/>
      <w:szCs w:val="20"/>
      <w:lang w:eastAsia="fr-FR"/>
    </w:rPr>
  </w:style>
  <w:style w:type="character" w:customStyle="1" w:styleId="En-tteCar">
    <w:name w:val="En-tête Car"/>
    <w:basedOn w:val="Policepardfaut"/>
    <w:link w:val="En-tte"/>
    <w:uiPriority w:val="99"/>
    <w:rsid w:val="003B3CDE"/>
    <w:rPr>
      <w:rFonts w:ascii="Arial" w:eastAsia="Times New Roman" w:hAnsi="Arial" w:cs="Times New Roman"/>
      <w:sz w:val="24"/>
      <w:szCs w:val="20"/>
      <w:lang w:eastAsia="fr-FR"/>
    </w:rPr>
  </w:style>
  <w:style w:type="paragraph" w:styleId="Pieddepage">
    <w:name w:val="footer"/>
    <w:basedOn w:val="Normal"/>
    <w:link w:val="PieddepageCar"/>
    <w:uiPriority w:val="99"/>
    <w:rsid w:val="003B3CDE"/>
    <w:pPr>
      <w:tabs>
        <w:tab w:val="center" w:pos="4536"/>
        <w:tab w:val="right" w:pos="9072"/>
      </w:tabs>
      <w:spacing w:after="0" w:line="240" w:lineRule="auto"/>
    </w:pPr>
    <w:rPr>
      <w:rFonts w:ascii="Arial" w:eastAsia="Times New Roman" w:hAnsi="Arial" w:cs="Times New Roman"/>
      <w:sz w:val="24"/>
      <w:szCs w:val="20"/>
      <w:lang w:eastAsia="fr-FR"/>
    </w:rPr>
  </w:style>
  <w:style w:type="character" w:customStyle="1" w:styleId="PieddepageCar">
    <w:name w:val="Pied de page Car"/>
    <w:basedOn w:val="Policepardfaut"/>
    <w:link w:val="Pieddepage"/>
    <w:uiPriority w:val="99"/>
    <w:rsid w:val="003B3CDE"/>
    <w:rPr>
      <w:rFonts w:ascii="Arial" w:eastAsia="Times New Roman" w:hAnsi="Arial" w:cs="Times New Roman"/>
      <w:sz w:val="24"/>
      <w:szCs w:val="20"/>
      <w:lang w:eastAsia="fr-FR"/>
    </w:rPr>
  </w:style>
  <w:style w:type="character" w:styleId="Numrodepage">
    <w:name w:val="page number"/>
    <w:basedOn w:val="Policepardfaut"/>
    <w:rsid w:val="003B3CDE"/>
  </w:style>
  <w:style w:type="paragraph" w:styleId="Liste2">
    <w:name w:val="List 2"/>
    <w:basedOn w:val="Normal"/>
    <w:rsid w:val="003B3CDE"/>
    <w:pPr>
      <w:spacing w:after="0" w:line="240" w:lineRule="auto"/>
      <w:ind w:left="566" w:hanging="283"/>
    </w:pPr>
    <w:rPr>
      <w:rFonts w:ascii="Arial" w:eastAsia="Times New Roman" w:hAnsi="Arial" w:cs="Times New Roman"/>
      <w:sz w:val="24"/>
      <w:szCs w:val="20"/>
      <w:lang w:eastAsia="fr-FR"/>
    </w:rPr>
  </w:style>
  <w:style w:type="paragraph" w:styleId="En-ttedemessage">
    <w:name w:val="Message Header"/>
    <w:basedOn w:val="Normal"/>
    <w:link w:val="En-ttedemessageCar"/>
    <w:rsid w:val="003B3CDE"/>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Arial" w:eastAsia="Times New Roman" w:hAnsi="Arial" w:cs="Arial"/>
      <w:sz w:val="24"/>
      <w:szCs w:val="24"/>
      <w:lang w:eastAsia="fr-FR"/>
    </w:rPr>
  </w:style>
  <w:style w:type="character" w:customStyle="1" w:styleId="En-ttedemessageCar">
    <w:name w:val="En-tête de message Car"/>
    <w:basedOn w:val="Policepardfaut"/>
    <w:link w:val="En-ttedemessage"/>
    <w:rsid w:val="003B3CDE"/>
    <w:rPr>
      <w:rFonts w:ascii="Arial" w:eastAsia="Times New Roman" w:hAnsi="Arial" w:cs="Arial"/>
      <w:sz w:val="24"/>
      <w:szCs w:val="24"/>
      <w:shd w:val="pct20" w:color="auto" w:fill="auto"/>
      <w:lang w:eastAsia="fr-FR"/>
    </w:rPr>
  </w:style>
  <w:style w:type="paragraph" w:styleId="Date">
    <w:name w:val="Date"/>
    <w:basedOn w:val="Normal"/>
    <w:next w:val="Normal"/>
    <w:link w:val="DateCar"/>
    <w:rsid w:val="003B3CDE"/>
    <w:pPr>
      <w:spacing w:after="0" w:line="240" w:lineRule="auto"/>
    </w:pPr>
    <w:rPr>
      <w:rFonts w:ascii="Arial" w:eastAsia="Times New Roman" w:hAnsi="Arial" w:cs="Times New Roman"/>
      <w:sz w:val="24"/>
      <w:szCs w:val="20"/>
      <w:lang w:eastAsia="fr-FR"/>
    </w:rPr>
  </w:style>
  <w:style w:type="character" w:customStyle="1" w:styleId="DateCar">
    <w:name w:val="Date Car"/>
    <w:basedOn w:val="Policepardfaut"/>
    <w:link w:val="Date"/>
    <w:rsid w:val="003B3CDE"/>
    <w:rPr>
      <w:rFonts w:ascii="Arial" w:eastAsia="Times New Roman" w:hAnsi="Arial" w:cs="Times New Roman"/>
      <w:sz w:val="24"/>
      <w:szCs w:val="20"/>
      <w:lang w:eastAsia="fr-FR"/>
    </w:rPr>
  </w:style>
  <w:style w:type="paragraph" w:customStyle="1" w:styleId="para2">
    <w:name w:val="para 2"/>
    <w:rsid w:val="003B3CDE"/>
    <w:pPr>
      <w:tabs>
        <w:tab w:val="left" w:pos="567"/>
      </w:tabs>
      <w:spacing w:after="0" w:line="240" w:lineRule="atLeast"/>
      <w:ind w:left="1134" w:hanging="567"/>
      <w:jc w:val="both"/>
    </w:pPr>
    <w:rPr>
      <w:rFonts w:ascii="Arial" w:eastAsia="Times New Roman" w:hAnsi="Arial" w:cs="Times New Roman"/>
      <w:sz w:val="23"/>
      <w:szCs w:val="20"/>
      <w:lang w:val="fr-FR" w:eastAsia="fr-FR"/>
    </w:rPr>
  </w:style>
  <w:style w:type="paragraph" w:customStyle="1" w:styleId="para1">
    <w:name w:val="para 1"/>
    <w:rsid w:val="003B3CDE"/>
    <w:pPr>
      <w:spacing w:after="0" w:line="240" w:lineRule="atLeast"/>
      <w:ind w:left="567" w:hanging="567"/>
      <w:jc w:val="both"/>
    </w:pPr>
    <w:rPr>
      <w:rFonts w:ascii="Arial" w:eastAsia="Times New Roman" w:hAnsi="Arial" w:cs="Times New Roman"/>
      <w:sz w:val="23"/>
      <w:szCs w:val="20"/>
      <w:lang w:val="fr-FR" w:eastAsia="fr-FR"/>
    </w:rPr>
  </w:style>
  <w:style w:type="paragraph" w:customStyle="1" w:styleId="tiretparagraphe">
    <w:name w:val="tiret paragraphe"/>
    <w:basedOn w:val="Normal"/>
    <w:rsid w:val="003B3CDE"/>
    <w:pPr>
      <w:tabs>
        <w:tab w:val="left" w:pos="567"/>
      </w:tabs>
      <w:spacing w:after="0" w:line="240" w:lineRule="atLeast"/>
      <w:ind w:left="567" w:hanging="567"/>
      <w:jc w:val="both"/>
    </w:pPr>
    <w:rPr>
      <w:rFonts w:ascii="Arial" w:eastAsia="Times New Roman" w:hAnsi="Arial" w:cs="Times New Roman"/>
      <w:sz w:val="23"/>
      <w:szCs w:val="20"/>
      <w:lang w:val="fr-FR" w:eastAsia="fr-FR"/>
    </w:rPr>
  </w:style>
  <w:style w:type="paragraph" w:styleId="Retraitnormal">
    <w:name w:val="Normal Indent"/>
    <w:basedOn w:val="Normal"/>
    <w:rsid w:val="003B3CDE"/>
    <w:pPr>
      <w:tabs>
        <w:tab w:val="left" w:pos="567"/>
      </w:tabs>
      <w:spacing w:after="0" w:line="240" w:lineRule="atLeast"/>
      <w:ind w:left="708"/>
      <w:jc w:val="both"/>
    </w:pPr>
    <w:rPr>
      <w:rFonts w:ascii="Arial" w:eastAsia="Times New Roman" w:hAnsi="Arial" w:cs="Times New Roman"/>
      <w:sz w:val="23"/>
      <w:szCs w:val="20"/>
      <w:lang w:val="fr-FR" w:eastAsia="fr-FR"/>
    </w:rPr>
  </w:style>
  <w:style w:type="paragraph" w:customStyle="1" w:styleId="paragraphe2cm">
    <w:name w:val="paragraphe 2 cm"/>
    <w:basedOn w:val="Normal"/>
    <w:rsid w:val="003B3CDE"/>
    <w:pPr>
      <w:tabs>
        <w:tab w:val="left" w:pos="567"/>
      </w:tabs>
      <w:spacing w:after="0" w:line="240" w:lineRule="atLeast"/>
      <w:ind w:left="1134" w:hanging="567"/>
      <w:jc w:val="both"/>
    </w:pPr>
    <w:rPr>
      <w:rFonts w:ascii="Courier 12cpi" w:eastAsia="Times New Roman" w:hAnsi="Courier 12cpi" w:cs="Times New Roman"/>
      <w:sz w:val="23"/>
      <w:szCs w:val="20"/>
      <w:lang w:val="fr-FR" w:eastAsia="fr-FR"/>
    </w:rPr>
  </w:style>
  <w:style w:type="paragraph" w:styleId="Corpsdetexte">
    <w:name w:val="Body Text"/>
    <w:basedOn w:val="Normal"/>
    <w:link w:val="CorpsdetexteCar"/>
    <w:uiPriority w:val="1"/>
    <w:qFormat/>
    <w:rsid w:val="003B3CDE"/>
    <w:pPr>
      <w:spacing w:after="0" w:line="240" w:lineRule="auto"/>
      <w:jc w:val="both"/>
    </w:pPr>
    <w:rPr>
      <w:rFonts w:ascii="Arial" w:eastAsia="Times New Roman" w:hAnsi="Arial" w:cs="Times New Roman"/>
      <w:sz w:val="24"/>
      <w:szCs w:val="20"/>
      <w:lang w:eastAsia="fr-FR"/>
    </w:rPr>
  </w:style>
  <w:style w:type="character" w:customStyle="1" w:styleId="CorpsdetexteCar">
    <w:name w:val="Corps de texte Car"/>
    <w:basedOn w:val="Policepardfaut"/>
    <w:link w:val="Corpsdetexte"/>
    <w:uiPriority w:val="1"/>
    <w:rsid w:val="003B3CDE"/>
    <w:rPr>
      <w:rFonts w:ascii="Arial" w:eastAsia="Times New Roman" w:hAnsi="Arial" w:cs="Times New Roman"/>
      <w:sz w:val="24"/>
      <w:szCs w:val="20"/>
      <w:lang w:eastAsia="fr-FR"/>
    </w:rPr>
  </w:style>
  <w:style w:type="paragraph" w:customStyle="1" w:styleId="pent">
    <w:name w:val="p ent"/>
    <w:basedOn w:val="Normal"/>
    <w:rsid w:val="003B3CDE"/>
    <w:pPr>
      <w:tabs>
        <w:tab w:val="left" w:pos="567"/>
      </w:tabs>
      <w:spacing w:after="0" w:line="240" w:lineRule="atLeast"/>
      <w:jc w:val="both"/>
    </w:pPr>
    <w:rPr>
      <w:rFonts w:ascii="Arial" w:eastAsia="Times New Roman" w:hAnsi="Arial" w:cs="Times New Roman"/>
      <w:sz w:val="23"/>
      <w:szCs w:val="20"/>
      <w:lang w:val="fr-FR" w:eastAsia="fr-FR"/>
    </w:rPr>
  </w:style>
  <w:style w:type="paragraph" w:customStyle="1" w:styleId="pnor">
    <w:name w:val="p nor"/>
    <w:rsid w:val="003B3CDE"/>
    <w:pPr>
      <w:tabs>
        <w:tab w:val="left" w:pos="567"/>
      </w:tabs>
      <w:spacing w:after="0" w:line="240" w:lineRule="atLeast"/>
      <w:jc w:val="both"/>
    </w:pPr>
    <w:rPr>
      <w:rFonts w:ascii="Arial" w:eastAsia="Times New Roman" w:hAnsi="Arial" w:cs="Times New Roman"/>
      <w:sz w:val="23"/>
      <w:szCs w:val="20"/>
      <w:lang w:val="fr-FR" w:eastAsia="fr-FR"/>
    </w:rPr>
  </w:style>
  <w:style w:type="paragraph" w:styleId="Notedebasdepage">
    <w:name w:val="footnote text"/>
    <w:basedOn w:val="Normal"/>
    <w:link w:val="NotedebasdepageCar"/>
    <w:semiHidden/>
    <w:rsid w:val="003B3CDE"/>
    <w:pPr>
      <w:tabs>
        <w:tab w:val="left" w:pos="567"/>
      </w:tabs>
      <w:spacing w:after="0" w:line="240" w:lineRule="atLeast"/>
      <w:jc w:val="both"/>
    </w:pPr>
    <w:rPr>
      <w:rFonts w:ascii="Arial" w:eastAsia="Times New Roman" w:hAnsi="Arial" w:cs="Times New Roman"/>
      <w:sz w:val="23"/>
      <w:szCs w:val="20"/>
      <w:lang w:val="fr-FR" w:eastAsia="fr-FR"/>
    </w:rPr>
  </w:style>
  <w:style w:type="character" w:customStyle="1" w:styleId="NotedebasdepageCar">
    <w:name w:val="Note de bas de page Car"/>
    <w:basedOn w:val="Policepardfaut"/>
    <w:link w:val="Notedebasdepage"/>
    <w:semiHidden/>
    <w:rsid w:val="003B3CDE"/>
    <w:rPr>
      <w:rFonts w:ascii="Arial" w:eastAsia="Times New Roman" w:hAnsi="Arial" w:cs="Times New Roman"/>
      <w:sz w:val="23"/>
      <w:szCs w:val="20"/>
      <w:lang w:val="fr-FR" w:eastAsia="fr-FR"/>
    </w:rPr>
  </w:style>
  <w:style w:type="paragraph" w:customStyle="1" w:styleId="plet">
    <w:name w:val="p let"/>
    <w:rsid w:val="003B3CDE"/>
    <w:pPr>
      <w:tabs>
        <w:tab w:val="left" w:pos="567"/>
      </w:tabs>
      <w:spacing w:after="0" w:line="240" w:lineRule="atLeast"/>
      <w:ind w:firstLine="1134"/>
      <w:jc w:val="both"/>
    </w:pPr>
    <w:rPr>
      <w:rFonts w:ascii="Arial" w:eastAsia="Times New Roman" w:hAnsi="Arial" w:cs="Times New Roman"/>
      <w:sz w:val="23"/>
      <w:szCs w:val="20"/>
      <w:lang w:val="fr-FR" w:eastAsia="fr-FR"/>
    </w:rPr>
  </w:style>
  <w:style w:type="paragraph" w:styleId="Retraitcorpsdetexte">
    <w:name w:val="Body Text Indent"/>
    <w:basedOn w:val="Normal"/>
    <w:link w:val="RetraitcorpsdetexteCar"/>
    <w:rsid w:val="003B3CDE"/>
    <w:pPr>
      <w:spacing w:before="80" w:after="80" w:line="240" w:lineRule="atLeast"/>
      <w:ind w:left="1725" w:hanging="300"/>
    </w:pPr>
    <w:rPr>
      <w:rFonts w:ascii="Arial" w:eastAsia="Times New Roman" w:hAnsi="Arial" w:cs="Times New Roman"/>
      <w:sz w:val="24"/>
      <w:szCs w:val="20"/>
      <w:lang w:eastAsia="fr-FR"/>
    </w:rPr>
  </w:style>
  <w:style w:type="character" w:customStyle="1" w:styleId="RetraitcorpsdetexteCar">
    <w:name w:val="Retrait corps de texte Car"/>
    <w:basedOn w:val="Policepardfaut"/>
    <w:link w:val="Retraitcorpsdetexte"/>
    <w:rsid w:val="003B3CDE"/>
    <w:rPr>
      <w:rFonts w:ascii="Arial" w:eastAsia="Times New Roman" w:hAnsi="Arial" w:cs="Times New Roman"/>
      <w:sz w:val="24"/>
      <w:szCs w:val="20"/>
      <w:lang w:eastAsia="fr-FR"/>
    </w:rPr>
  </w:style>
  <w:style w:type="paragraph" w:customStyle="1" w:styleId="lettre">
    <w:name w:val="lettre"/>
    <w:basedOn w:val="Normal"/>
    <w:rsid w:val="003B3CDE"/>
    <w:pPr>
      <w:tabs>
        <w:tab w:val="left" w:pos="567"/>
      </w:tabs>
      <w:spacing w:after="0" w:line="240" w:lineRule="atLeast"/>
      <w:ind w:firstLine="1134"/>
      <w:jc w:val="both"/>
    </w:pPr>
    <w:rPr>
      <w:rFonts w:ascii="Arial" w:eastAsia="Times New Roman" w:hAnsi="Arial" w:cs="Times New Roman"/>
      <w:sz w:val="23"/>
      <w:szCs w:val="20"/>
      <w:lang w:val="fr-FR" w:eastAsia="fr-FR"/>
    </w:rPr>
  </w:style>
  <w:style w:type="paragraph" w:customStyle="1" w:styleId="Adressedest">
    <w:name w:val="Adresse dest."/>
    <w:basedOn w:val="Normal"/>
    <w:rsid w:val="003B3CDE"/>
    <w:pPr>
      <w:tabs>
        <w:tab w:val="left" w:pos="567"/>
      </w:tabs>
      <w:spacing w:after="0" w:line="240" w:lineRule="atLeast"/>
      <w:jc w:val="both"/>
    </w:pPr>
    <w:rPr>
      <w:rFonts w:ascii="Arial" w:eastAsia="Times New Roman" w:hAnsi="Arial" w:cs="Times New Roman"/>
      <w:sz w:val="23"/>
      <w:szCs w:val="20"/>
      <w:lang w:val="fr-FR" w:eastAsia="fr-FR"/>
    </w:rPr>
  </w:style>
  <w:style w:type="paragraph" w:customStyle="1" w:styleId="para10">
    <w:name w:val="para1"/>
    <w:rsid w:val="003B3CDE"/>
    <w:pPr>
      <w:autoSpaceDE w:val="0"/>
      <w:autoSpaceDN w:val="0"/>
      <w:adjustRightInd w:val="0"/>
      <w:spacing w:after="0" w:line="240" w:lineRule="auto"/>
      <w:ind w:left="567" w:hanging="567"/>
      <w:jc w:val="both"/>
    </w:pPr>
    <w:rPr>
      <w:rFonts w:ascii="Arial" w:eastAsia="Times New Roman" w:hAnsi="Arial" w:cs="Arial"/>
      <w:sz w:val="23"/>
      <w:szCs w:val="23"/>
      <w:lang w:val="fr-FR" w:eastAsia="fr-FR"/>
    </w:rPr>
  </w:style>
  <w:style w:type="paragraph" w:styleId="Corpsdetexte2">
    <w:name w:val="Body Text 2"/>
    <w:basedOn w:val="Normal"/>
    <w:link w:val="Corpsdetexte2Car"/>
    <w:rsid w:val="003B3CDE"/>
    <w:pPr>
      <w:spacing w:after="120" w:line="480" w:lineRule="auto"/>
    </w:pPr>
    <w:rPr>
      <w:rFonts w:ascii="Arial" w:eastAsia="Times New Roman" w:hAnsi="Arial" w:cs="Times New Roman"/>
      <w:sz w:val="24"/>
      <w:szCs w:val="20"/>
      <w:lang w:eastAsia="fr-FR"/>
    </w:rPr>
  </w:style>
  <w:style w:type="character" w:customStyle="1" w:styleId="Corpsdetexte2Car">
    <w:name w:val="Corps de texte 2 Car"/>
    <w:basedOn w:val="Policepardfaut"/>
    <w:link w:val="Corpsdetexte2"/>
    <w:rsid w:val="003B3CDE"/>
    <w:rPr>
      <w:rFonts w:ascii="Arial" w:eastAsia="Times New Roman" w:hAnsi="Arial" w:cs="Times New Roman"/>
      <w:sz w:val="24"/>
      <w:szCs w:val="20"/>
      <w:lang w:eastAsia="fr-FR"/>
    </w:rPr>
  </w:style>
  <w:style w:type="paragraph" w:customStyle="1" w:styleId="Normal6">
    <w:name w:val="Normal6"/>
    <w:basedOn w:val="Normal"/>
    <w:rsid w:val="003B3CDE"/>
    <w:pPr>
      <w:spacing w:before="120" w:after="0" w:line="280" w:lineRule="atLeast"/>
      <w:jc w:val="both"/>
    </w:pPr>
    <w:rPr>
      <w:rFonts w:ascii="Arial" w:eastAsia="Times New Roman" w:hAnsi="Arial" w:cs="Times New Roman"/>
      <w:sz w:val="24"/>
      <w:szCs w:val="20"/>
      <w:lang w:val="fr-FR" w:eastAsia="fr-FR"/>
    </w:rPr>
  </w:style>
  <w:style w:type="paragraph" w:customStyle="1" w:styleId="h5">
    <w:name w:val="h5"/>
    <w:basedOn w:val="Normal"/>
    <w:rsid w:val="003B3CDE"/>
    <w:pPr>
      <w:numPr>
        <w:numId w:val="1"/>
      </w:numPr>
      <w:tabs>
        <w:tab w:val="left" w:pos="1247"/>
      </w:tabs>
      <w:spacing w:after="0" w:line="240" w:lineRule="auto"/>
    </w:pPr>
    <w:rPr>
      <w:rFonts w:ascii="Arial" w:eastAsia="Times New Roman" w:hAnsi="Arial" w:cs="Times New Roman"/>
      <w:sz w:val="24"/>
      <w:szCs w:val="20"/>
      <w:lang w:val="fr-FR" w:eastAsia="fr-FR"/>
    </w:rPr>
  </w:style>
  <w:style w:type="paragraph" w:customStyle="1" w:styleId="Style10ptJustifiGauche0cmAvant0ptAprs0pt">
    <w:name w:val="Style 10 pt Justifié Gauche :  0 cm Avant : 0 pt Après : 0 pt"/>
    <w:basedOn w:val="Normal"/>
    <w:autoRedefine/>
    <w:rsid w:val="003B3CDE"/>
    <w:pPr>
      <w:widowControl w:val="0"/>
      <w:autoSpaceDE w:val="0"/>
      <w:autoSpaceDN w:val="0"/>
      <w:spacing w:after="0" w:line="240" w:lineRule="auto"/>
      <w:jc w:val="both"/>
    </w:pPr>
    <w:rPr>
      <w:rFonts w:ascii="Arial" w:eastAsia="Times New Roman" w:hAnsi="Arial" w:cs="Arial"/>
      <w:sz w:val="24"/>
      <w:szCs w:val="24"/>
      <w:lang w:val="fr-FR"/>
    </w:rPr>
  </w:style>
  <w:style w:type="paragraph" w:customStyle="1" w:styleId="Style10pt">
    <w:name w:val="Style 10 pt"/>
    <w:basedOn w:val="Style10ptJustifiGauche0cmAvant0ptAprs0pt"/>
    <w:link w:val="Style10ptCar"/>
    <w:autoRedefine/>
    <w:rsid w:val="003B3CDE"/>
    <w:pPr>
      <w:ind w:left="1134"/>
    </w:pPr>
  </w:style>
  <w:style w:type="character" w:customStyle="1" w:styleId="Style10ptCar">
    <w:name w:val="Style 10 pt Car"/>
    <w:link w:val="Style10pt"/>
    <w:rsid w:val="003B3CDE"/>
    <w:rPr>
      <w:rFonts w:ascii="Arial" w:eastAsia="Times New Roman" w:hAnsi="Arial" w:cs="Arial"/>
      <w:sz w:val="24"/>
      <w:szCs w:val="24"/>
      <w:lang w:val="fr-FR"/>
    </w:rPr>
  </w:style>
  <w:style w:type="paragraph" w:customStyle="1" w:styleId="Style10ptJustifiGauche125cm">
    <w:name w:val="Style 10 pt Justifié Gauche :  125 cm"/>
    <w:basedOn w:val="Normal"/>
    <w:autoRedefine/>
    <w:rsid w:val="003B3CDE"/>
    <w:pPr>
      <w:widowControl w:val="0"/>
      <w:autoSpaceDE w:val="0"/>
      <w:autoSpaceDN w:val="0"/>
      <w:spacing w:after="0" w:line="240" w:lineRule="auto"/>
    </w:pPr>
    <w:rPr>
      <w:rFonts w:ascii="Arial" w:eastAsia="Times New Roman" w:hAnsi="Arial" w:cs="Arial"/>
      <w:sz w:val="24"/>
      <w:szCs w:val="24"/>
      <w:lang w:val="en-US"/>
    </w:rPr>
  </w:style>
  <w:style w:type="paragraph" w:styleId="Textedebulles">
    <w:name w:val="Balloon Text"/>
    <w:basedOn w:val="Normal"/>
    <w:link w:val="TextedebullesCar"/>
    <w:uiPriority w:val="99"/>
    <w:rsid w:val="003B3CDE"/>
    <w:pPr>
      <w:spacing w:after="0" w:line="240" w:lineRule="auto"/>
    </w:pPr>
    <w:rPr>
      <w:rFonts w:ascii="Segoe UI" w:eastAsia="Times New Roman" w:hAnsi="Segoe UI" w:cs="Segoe UI"/>
      <w:sz w:val="18"/>
      <w:szCs w:val="18"/>
      <w:lang w:eastAsia="fr-FR"/>
    </w:rPr>
  </w:style>
  <w:style w:type="character" w:customStyle="1" w:styleId="TextedebullesCar">
    <w:name w:val="Texte de bulles Car"/>
    <w:basedOn w:val="Policepardfaut"/>
    <w:link w:val="Textedebulles"/>
    <w:uiPriority w:val="99"/>
    <w:rsid w:val="003B3CDE"/>
    <w:rPr>
      <w:rFonts w:ascii="Segoe UI" w:eastAsia="Times New Roman" w:hAnsi="Segoe UI" w:cs="Segoe UI"/>
      <w:sz w:val="18"/>
      <w:szCs w:val="18"/>
      <w:lang w:eastAsia="fr-FR"/>
    </w:rPr>
  </w:style>
  <w:style w:type="paragraph" w:customStyle="1" w:styleId="Paragraphedeliste1">
    <w:name w:val="Paragraphe de liste1"/>
    <w:basedOn w:val="Normal"/>
    <w:rsid w:val="003B3CDE"/>
    <w:pPr>
      <w:spacing w:after="200" w:line="240" w:lineRule="auto"/>
      <w:ind w:left="720"/>
      <w:contextualSpacing/>
    </w:pPr>
    <w:rPr>
      <w:rFonts w:ascii="Calibri" w:eastAsia="Times New Roman" w:hAnsi="Calibri" w:cs="Times New Roman"/>
    </w:rPr>
  </w:style>
  <w:style w:type="table" w:styleId="Grilledutableau">
    <w:name w:val="Table Grid"/>
    <w:basedOn w:val="TableauNormal"/>
    <w:rsid w:val="003B3CDE"/>
    <w:pPr>
      <w:spacing w:after="0" w:line="240" w:lineRule="auto"/>
    </w:pPr>
    <w:rPr>
      <w:rFonts w:ascii="Times New Roman" w:eastAsia="Times New Roman" w:hAnsi="Times New Roman" w:cs="Times New Roman"/>
      <w:sz w:val="20"/>
      <w:szCs w:val="20"/>
      <w:lang w:eastAsia="fr-B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3B3CDE"/>
    <w:rPr>
      <w:color w:val="808080"/>
    </w:rPr>
  </w:style>
  <w:style w:type="paragraph" w:styleId="Paragraphedeliste">
    <w:name w:val="List Paragraph"/>
    <w:basedOn w:val="Normal"/>
    <w:uiPriority w:val="34"/>
    <w:qFormat/>
    <w:rsid w:val="003B3CDE"/>
    <w:pPr>
      <w:spacing w:after="0" w:line="240" w:lineRule="auto"/>
      <w:ind w:left="720"/>
      <w:contextualSpacing/>
    </w:pPr>
    <w:rPr>
      <w:rFonts w:ascii="Arial" w:eastAsia="Times New Roman" w:hAnsi="Arial" w:cs="Times New Roman"/>
      <w:sz w:val="24"/>
      <w:szCs w:val="20"/>
      <w:lang w:eastAsia="fr-FR"/>
    </w:rPr>
  </w:style>
  <w:style w:type="character" w:styleId="Lienhypertexte">
    <w:name w:val="Hyperlink"/>
    <w:basedOn w:val="Policepardfaut"/>
    <w:uiPriority w:val="99"/>
    <w:rsid w:val="003B3CDE"/>
    <w:rPr>
      <w:color w:val="0563C1" w:themeColor="hyperlink"/>
      <w:u w:val="single"/>
    </w:rPr>
  </w:style>
  <w:style w:type="character" w:customStyle="1" w:styleId="Style1">
    <w:name w:val="Style1"/>
    <w:basedOn w:val="Policepardfaut"/>
    <w:uiPriority w:val="1"/>
    <w:rsid w:val="003B3CDE"/>
    <w:rPr>
      <w:color w:val="00B050"/>
    </w:rPr>
  </w:style>
  <w:style w:type="character" w:customStyle="1" w:styleId="Style2">
    <w:name w:val="Style2"/>
    <w:basedOn w:val="Policepardfaut"/>
    <w:uiPriority w:val="1"/>
    <w:rsid w:val="003B3CDE"/>
    <w:rPr>
      <w:color w:val="FFC000"/>
    </w:rPr>
  </w:style>
  <w:style w:type="character" w:customStyle="1" w:styleId="Style3">
    <w:name w:val="Style3"/>
    <w:basedOn w:val="Policepardfaut"/>
    <w:uiPriority w:val="1"/>
    <w:rsid w:val="003B3CDE"/>
    <w:rPr>
      <w:color w:val="00B050"/>
    </w:rPr>
  </w:style>
  <w:style w:type="character" w:customStyle="1" w:styleId="Style4">
    <w:name w:val="Style4"/>
    <w:basedOn w:val="Policepardfaut"/>
    <w:uiPriority w:val="1"/>
    <w:rsid w:val="003B3CDE"/>
    <w:rPr>
      <w:color w:val="FFC000"/>
    </w:rPr>
  </w:style>
  <w:style w:type="character" w:customStyle="1" w:styleId="Style5">
    <w:name w:val="Style5"/>
    <w:basedOn w:val="Policepardfaut"/>
    <w:uiPriority w:val="1"/>
    <w:rsid w:val="003B3CDE"/>
    <w:rPr>
      <w:sz w:val="32"/>
    </w:rPr>
  </w:style>
  <w:style w:type="character" w:customStyle="1" w:styleId="Style6">
    <w:name w:val="Style6"/>
    <w:basedOn w:val="Policepardfaut"/>
    <w:uiPriority w:val="1"/>
    <w:rsid w:val="003B3CDE"/>
    <w:rPr>
      <w:b/>
    </w:rPr>
  </w:style>
  <w:style w:type="character" w:customStyle="1" w:styleId="Style7">
    <w:name w:val="Style7"/>
    <w:basedOn w:val="Policepardfaut"/>
    <w:uiPriority w:val="1"/>
    <w:rsid w:val="003B3CDE"/>
    <w:rPr>
      <w:sz w:val="32"/>
    </w:rPr>
  </w:style>
  <w:style w:type="character" w:customStyle="1" w:styleId="Style8">
    <w:name w:val="Style8"/>
    <w:basedOn w:val="Policepardfaut"/>
    <w:uiPriority w:val="1"/>
    <w:rsid w:val="003B3CDE"/>
    <w:rPr>
      <w:b/>
      <w:sz w:val="32"/>
    </w:rPr>
  </w:style>
  <w:style w:type="character" w:customStyle="1" w:styleId="Style9">
    <w:name w:val="Style9"/>
    <w:basedOn w:val="Policepardfaut"/>
    <w:uiPriority w:val="1"/>
    <w:rsid w:val="003B3CDE"/>
    <w:rPr>
      <w:b/>
    </w:rPr>
  </w:style>
  <w:style w:type="character" w:customStyle="1" w:styleId="Style10">
    <w:name w:val="Style10"/>
    <w:basedOn w:val="Policepardfaut"/>
    <w:uiPriority w:val="1"/>
    <w:rsid w:val="003B3CDE"/>
    <w:rPr>
      <w:i w:val="0"/>
    </w:rPr>
  </w:style>
  <w:style w:type="character" w:customStyle="1" w:styleId="Style11">
    <w:name w:val="Style11"/>
    <w:basedOn w:val="Policepardfaut"/>
    <w:uiPriority w:val="1"/>
    <w:rsid w:val="003B3CDE"/>
  </w:style>
  <w:style w:type="character" w:customStyle="1" w:styleId="Style12">
    <w:name w:val="Style12"/>
    <w:basedOn w:val="Policepardfaut"/>
    <w:uiPriority w:val="1"/>
    <w:rsid w:val="003B3CDE"/>
  </w:style>
  <w:style w:type="character" w:customStyle="1" w:styleId="Style13">
    <w:name w:val="Style13"/>
    <w:basedOn w:val="Policepardfaut"/>
    <w:uiPriority w:val="1"/>
    <w:rsid w:val="003B3CDE"/>
  </w:style>
  <w:style w:type="character" w:customStyle="1" w:styleId="Style14">
    <w:name w:val="Style14"/>
    <w:basedOn w:val="Policepardfaut"/>
    <w:uiPriority w:val="1"/>
    <w:rsid w:val="003B3CDE"/>
    <w:rPr>
      <w:rFonts w:ascii="Times New Roman" w:hAnsi="Times New Roman"/>
      <w:sz w:val="22"/>
    </w:rPr>
  </w:style>
  <w:style w:type="character" w:customStyle="1" w:styleId="Style15">
    <w:name w:val="Style15"/>
    <w:basedOn w:val="Policepardfaut"/>
    <w:uiPriority w:val="1"/>
    <w:rsid w:val="003B3CDE"/>
    <w:rPr>
      <w:rFonts w:ascii="Times New Roman" w:hAnsi="Times New Roman"/>
      <w:b/>
      <w:sz w:val="22"/>
    </w:rPr>
  </w:style>
  <w:style w:type="numbering" w:customStyle="1" w:styleId="Aucuneliste11">
    <w:name w:val="Aucune liste11"/>
    <w:next w:val="Aucuneliste"/>
    <w:uiPriority w:val="99"/>
    <w:semiHidden/>
    <w:unhideWhenUsed/>
    <w:rsid w:val="003B3CDE"/>
  </w:style>
  <w:style w:type="character" w:styleId="Accentuationintense">
    <w:name w:val="Intense Emphasis"/>
    <w:basedOn w:val="Policepardfaut"/>
    <w:uiPriority w:val="21"/>
    <w:qFormat/>
    <w:rsid w:val="003B3CDE"/>
    <w:rPr>
      <w:i/>
      <w:iCs/>
      <w:color w:val="5B9BD5" w:themeColor="accent1"/>
    </w:rPr>
  </w:style>
  <w:style w:type="character" w:styleId="lev">
    <w:name w:val="Strong"/>
    <w:basedOn w:val="Policepardfaut"/>
    <w:qFormat/>
    <w:rsid w:val="003B3CDE"/>
    <w:rPr>
      <w:b/>
      <w:bCs/>
    </w:rPr>
  </w:style>
  <w:style w:type="numbering" w:customStyle="1" w:styleId="Aucuneliste2">
    <w:name w:val="Aucune liste2"/>
    <w:next w:val="Aucuneliste"/>
    <w:uiPriority w:val="99"/>
    <w:semiHidden/>
    <w:unhideWhenUsed/>
    <w:rsid w:val="003B3CDE"/>
  </w:style>
  <w:style w:type="numbering" w:customStyle="1" w:styleId="Aucuneliste3">
    <w:name w:val="Aucune liste3"/>
    <w:next w:val="Aucuneliste"/>
    <w:uiPriority w:val="99"/>
    <w:semiHidden/>
    <w:unhideWhenUsed/>
    <w:rsid w:val="003B3CDE"/>
  </w:style>
  <w:style w:type="numbering" w:customStyle="1" w:styleId="Aucuneliste4">
    <w:name w:val="Aucune liste4"/>
    <w:next w:val="Aucuneliste"/>
    <w:uiPriority w:val="99"/>
    <w:semiHidden/>
    <w:unhideWhenUsed/>
    <w:rsid w:val="003B3CDE"/>
  </w:style>
  <w:style w:type="character" w:customStyle="1" w:styleId="Lienhypertexte1">
    <w:name w:val="Lien hypertexte1"/>
    <w:basedOn w:val="Policepardfaut"/>
    <w:rsid w:val="003B3CDE"/>
    <w:rPr>
      <w:color w:val="0563C1"/>
      <w:u w:val="single"/>
    </w:rPr>
  </w:style>
  <w:style w:type="numbering" w:customStyle="1" w:styleId="Aucuneliste111">
    <w:name w:val="Aucune liste111"/>
    <w:next w:val="Aucuneliste"/>
    <w:uiPriority w:val="99"/>
    <w:semiHidden/>
    <w:unhideWhenUsed/>
    <w:rsid w:val="003B3CDE"/>
  </w:style>
  <w:style w:type="character" w:customStyle="1" w:styleId="Accentuationintense1">
    <w:name w:val="Accentuation intense1"/>
    <w:basedOn w:val="Policepardfaut"/>
    <w:uiPriority w:val="21"/>
    <w:qFormat/>
    <w:rsid w:val="003B3CDE"/>
    <w:rPr>
      <w:i/>
      <w:iCs/>
      <w:color w:val="5B9BD5"/>
    </w:rPr>
  </w:style>
  <w:style w:type="table" w:customStyle="1" w:styleId="TableNormal">
    <w:name w:val="Table Normal"/>
    <w:uiPriority w:val="2"/>
    <w:semiHidden/>
    <w:unhideWhenUsed/>
    <w:qFormat/>
    <w:rsid w:val="003B3CDE"/>
    <w:pPr>
      <w:widowControl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3B3CDE"/>
    <w:pPr>
      <w:widowControl w:val="0"/>
      <w:spacing w:after="0" w:line="240" w:lineRule="auto"/>
    </w:pPr>
    <w:rPr>
      <w:lang w:val="en-US"/>
    </w:rPr>
  </w:style>
  <w:style w:type="paragraph" w:customStyle="1" w:styleId="Default">
    <w:name w:val="Default"/>
    <w:rsid w:val="00C04152"/>
    <w:pPr>
      <w:autoSpaceDE w:val="0"/>
      <w:autoSpaceDN w:val="0"/>
      <w:adjustRightInd w:val="0"/>
      <w:spacing w:after="0" w:line="240" w:lineRule="auto"/>
    </w:pPr>
    <w:rPr>
      <w:rFonts w:ascii="Calibri" w:hAnsi="Calibri" w:cs="Calibri"/>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866107">
      <w:bodyDiv w:val="1"/>
      <w:marLeft w:val="0"/>
      <w:marRight w:val="0"/>
      <w:marTop w:val="0"/>
      <w:marBottom w:val="0"/>
      <w:divBdr>
        <w:top w:val="none" w:sz="0" w:space="0" w:color="auto"/>
        <w:left w:val="none" w:sz="0" w:space="0" w:color="auto"/>
        <w:bottom w:val="none" w:sz="0" w:space="0" w:color="auto"/>
        <w:right w:val="none" w:sz="0" w:space="0" w:color="auto"/>
      </w:divBdr>
    </w:div>
    <w:div w:id="470827895">
      <w:bodyDiv w:val="1"/>
      <w:marLeft w:val="0"/>
      <w:marRight w:val="0"/>
      <w:marTop w:val="0"/>
      <w:marBottom w:val="0"/>
      <w:divBdr>
        <w:top w:val="none" w:sz="0" w:space="0" w:color="auto"/>
        <w:left w:val="none" w:sz="0" w:space="0" w:color="auto"/>
        <w:bottom w:val="none" w:sz="0" w:space="0" w:color="auto"/>
        <w:right w:val="none" w:sz="0" w:space="0" w:color="auto"/>
      </w:divBdr>
    </w:div>
    <w:div w:id="686442789">
      <w:bodyDiv w:val="1"/>
      <w:marLeft w:val="0"/>
      <w:marRight w:val="0"/>
      <w:marTop w:val="0"/>
      <w:marBottom w:val="0"/>
      <w:divBdr>
        <w:top w:val="none" w:sz="0" w:space="0" w:color="auto"/>
        <w:left w:val="none" w:sz="0" w:space="0" w:color="auto"/>
        <w:bottom w:val="none" w:sz="0" w:space="0" w:color="auto"/>
        <w:right w:val="none" w:sz="0" w:space="0" w:color="auto"/>
      </w:divBdr>
    </w:div>
    <w:div w:id="1425565066">
      <w:bodyDiv w:val="1"/>
      <w:marLeft w:val="0"/>
      <w:marRight w:val="0"/>
      <w:marTop w:val="0"/>
      <w:marBottom w:val="0"/>
      <w:divBdr>
        <w:top w:val="none" w:sz="0" w:space="0" w:color="auto"/>
        <w:left w:val="none" w:sz="0" w:space="0" w:color="auto"/>
        <w:bottom w:val="none" w:sz="0" w:space="0" w:color="auto"/>
        <w:right w:val="none" w:sz="0" w:space="0" w:color="auto"/>
      </w:divBdr>
    </w:div>
    <w:div w:id="1764523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cid:image002.png@01D12C54.A338D1E0" TargetMode="Externa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glossaryDocument" Target="glossary/document.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Relationships xmlns="http://schemas.openxmlformats.org/package/2006/relationships"><Relationship Id="rId1" Type="http://schemas.openxmlformats.org/officeDocument/2006/relationships/image" Target="media/image2.png"/></Relationships>
</file>

<file path=word/glossary/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52CB08E9C5D4C80A4EE8C042930C6DD"/>
        <w:category>
          <w:name w:val="Général"/>
          <w:gallery w:val="placeholder"/>
        </w:category>
        <w:types>
          <w:type w:val="bbPlcHdr"/>
        </w:types>
        <w:behaviors>
          <w:behavior w:val="content"/>
        </w:behaviors>
        <w:guid w:val="{4A5B5C23-4A93-4C3C-95E1-CA06832374F7}"/>
      </w:docPartPr>
      <w:docPartBody>
        <w:p w:rsidR="005E2668" w:rsidRDefault="00093C7E" w:rsidP="00093C7E">
          <w:pPr>
            <w:pStyle w:val="452CB08E9C5D4C80A4EE8C042930C6DD2"/>
          </w:pPr>
          <w:r w:rsidRPr="003B3CDE">
            <w:rPr>
              <w:rFonts w:ascii="Arial" w:eastAsia="Times New Roman" w:hAnsi="Arial" w:cs="Arial"/>
              <w:i/>
              <w:color w:val="FF0000"/>
              <w:sz w:val="24"/>
              <w:szCs w:val="20"/>
              <w:lang w:eastAsia="fr-FR"/>
            </w:rPr>
            <w:t>Choisissez un élément.</w:t>
          </w:r>
        </w:p>
      </w:docPartBody>
    </w:docPart>
    <w:docPart>
      <w:docPartPr>
        <w:name w:val="EE51DB3822F345A9814333EA26D1C248"/>
        <w:category>
          <w:name w:val="Général"/>
          <w:gallery w:val="placeholder"/>
        </w:category>
        <w:types>
          <w:type w:val="bbPlcHdr"/>
        </w:types>
        <w:behaviors>
          <w:behavior w:val="content"/>
        </w:behaviors>
        <w:guid w:val="{BEDC3CB4-BAA1-4591-BF51-039FA0872A46}"/>
      </w:docPartPr>
      <w:docPartBody>
        <w:p w:rsidR="005E2668" w:rsidRDefault="00093C7E" w:rsidP="00093C7E">
          <w:pPr>
            <w:pStyle w:val="EE51DB3822F345A9814333EA26D1C2482"/>
          </w:pPr>
          <w:r w:rsidRPr="003B3CDE">
            <w:rPr>
              <w:rFonts w:ascii="Arial" w:eastAsia="Times New Roman" w:hAnsi="Arial" w:cs="Arial"/>
              <w:i/>
              <w:color w:val="FF0000"/>
              <w:sz w:val="24"/>
              <w:szCs w:val="20"/>
              <w:lang w:eastAsia="fr-FR"/>
            </w:rPr>
            <w:t>Choisissez un élément.</w:t>
          </w:r>
        </w:p>
      </w:docPartBody>
    </w:docPart>
    <w:docPart>
      <w:docPartPr>
        <w:name w:val="CAE8AB413FEB4CD5B60B6624C1F5F65D"/>
        <w:category>
          <w:name w:val="Général"/>
          <w:gallery w:val="placeholder"/>
        </w:category>
        <w:types>
          <w:type w:val="bbPlcHdr"/>
        </w:types>
        <w:behaviors>
          <w:behavior w:val="content"/>
        </w:behaviors>
        <w:guid w:val="{CB3C59D5-66ED-432F-8DB5-5206AEB73B31}"/>
      </w:docPartPr>
      <w:docPartBody>
        <w:p w:rsidR="005E2668" w:rsidRDefault="00093C7E" w:rsidP="00093C7E">
          <w:pPr>
            <w:pStyle w:val="CAE8AB413FEB4CD5B60B6624C1F5F65D2"/>
          </w:pPr>
          <w:r w:rsidRPr="00AA6502">
            <w:rPr>
              <w:rFonts w:eastAsia="Times New Roman" w:cstheme="minorHAnsi"/>
              <w:iCs/>
              <w:color w:val="FF0000"/>
              <w:sz w:val="24"/>
              <w:szCs w:val="20"/>
              <w:lang w:eastAsia="fr-FR"/>
            </w:rPr>
            <w:t>Choisissez un élément.</w:t>
          </w:r>
        </w:p>
      </w:docPartBody>
    </w:docPart>
    <w:docPart>
      <w:docPartPr>
        <w:name w:val="717235A871BE45808670EE03FDC7AEC7"/>
        <w:category>
          <w:name w:val="Général"/>
          <w:gallery w:val="placeholder"/>
        </w:category>
        <w:types>
          <w:type w:val="bbPlcHdr"/>
        </w:types>
        <w:behaviors>
          <w:behavior w:val="content"/>
        </w:behaviors>
        <w:guid w:val="{CFAFD224-D76D-4526-9109-73ECA577D4D8}"/>
      </w:docPartPr>
      <w:docPartBody>
        <w:p w:rsidR="005E2668" w:rsidRDefault="00093C7E" w:rsidP="00093C7E">
          <w:pPr>
            <w:pStyle w:val="717235A871BE45808670EE03FDC7AEC72"/>
          </w:pPr>
          <w:r w:rsidRPr="00B409BA">
            <w:rPr>
              <w:rFonts w:eastAsia="Times New Roman" w:cstheme="minorHAnsi"/>
              <w:iCs/>
              <w:color w:val="FF0000"/>
              <w:sz w:val="24"/>
              <w:szCs w:val="20"/>
              <w:lang w:eastAsia="fr-FR"/>
            </w:rPr>
            <w:t>Choisissez un élément.</w:t>
          </w:r>
        </w:p>
      </w:docPartBody>
    </w:docPart>
    <w:docPart>
      <w:docPartPr>
        <w:name w:val="2B9D04907B614C9788410B2BC2F75745"/>
        <w:category>
          <w:name w:val="Général"/>
          <w:gallery w:val="placeholder"/>
        </w:category>
        <w:types>
          <w:type w:val="bbPlcHdr"/>
        </w:types>
        <w:behaviors>
          <w:behavior w:val="content"/>
        </w:behaviors>
        <w:guid w:val="{81D0D808-423C-4A6B-8DD7-4C6C9D857F9C}"/>
      </w:docPartPr>
      <w:docPartBody>
        <w:p w:rsidR="009D4CAC" w:rsidRDefault="00093C7E" w:rsidP="00093C7E">
          <w:pPr>
            <w:pStyle w:val="2B9D04907B614C9788410B2BC2F757452"/>
          </w:pPr>
          <w:r w:rsidRPr="00D32F06">
            <w:rPr>
              <w:rFonts w:ascii="Calibri" w:eastAsia="Times New Roman" w:hAnsi="Calibri" w:cs="Calibri"/>
              <w:i/>
              <w:color w:val="FF0000"/>
              <w:sz w:val="24"/>
              <w:szCs w:val="20"/>
              <w:lang w:eastAsia="fr-FR"/>
            </w:rPr>
            <w:t>Cliquez ici pour entrer du texte.</w:t>
          </w:r>
        </w:p>
      </w:docPartBody>
    </w:docPart>
    <w:docPart>
      <w:docPartPr>
        <w:name w:val="DF74C9AFAF5E4D0386B57E7C6F924225"/>
        <w:category>
          <w:name w:val="Général"/>
          <w:gallery w:val="placeholder"/>
        </w:category>
        <w:types>
          <w:type w:val="bbPlcHdr"/>
        </w:types>
        <w:behaviors>
          <w:behavior w:val="content"/>
        </w:behaviors>
        <w:guid w:val="{B84FF46F-358E-40DB-9A55-FD15E4004FD9}"/>
      </w:docPartPr>
      <w:docPartBody>
        <w:p w:rsidR="00330A16" w:rsidRDefault="00093C7E" w:rsidP="00093C7E">
          <w:pPr>
            <w:pStyle w:val="DF74C9AFAF5E4D0386B57E7C6F9242252"/>
          </w:pPr>
          <w:r w:rsidRPr="0030271B">
            <w:rPr>
              <w:rFonts w:eastAsia="Times New Roman" w:cstheme="minorHAnsi"/>
              <w:i/>
              <w:color w:val="FF0000"/>
              <w:lang w:eastAsia="fr-FR"/>
            </w:rPr>
            <w:t>Cliquez ici pour entrer une date.</w:t>
          </w:r>
        </w:p>
      </w:docPartBody>
    </w:docPart>
    <w:docPart>
      <w:docPartPr>
        <w:name w:val="064455E9E7E042E888CEC5DF5C7DBE58"/>
        <w:category>
          <w:name w:val="Général"/>
          <w:gallery w:val="placeholder"/>
        </w:category>
        <w:types>
          <w:type w:val="bbPlcHdr"/>
        </w:types>
        <w:behaviors>
          <w:behavior w:val="content"/>
        </w:behaviors>
        <w:guid w:val="{AB9AEA43-0870-48E0-B418-7E85429935E2}"/>
      </w:docPartPr>
      <w:docPartBody>
        <w:p w:rsidR="00A6425F" w:rsidRDefault="00093C7E" w:rsidP="00093C7E">
          <w:pPr>
            <w:pStyle w:val="064455E9E7E042E888CEC5DF5C7DBE582"/>
          </w:pPr>
          <w:r w:rsidRPr="00C85B8C">
            <w:rPr>
              <w:rFonts w:eastAsia="Times New Roman" w:cstheme="minorHAnsi"/>
              <w:color w:val="FF0000"/>
              <w:lang w:eastAsia="fr-FR"/>
            </w:rPr>
            <w:t>Choix.</w:t>
          </w:r>
        </w:p>
      </w:docPartBody>
    </w:docPart>
    <w:docPart>
      <w:docPartPr>
        <w:name w:val="7959AC90F6004986A8888382BE642330"/>
        <w:category>
          <w:name w:val="Général"/>
          <w:gallery w:val="placeholder"/>
        </w:category>
        <w:types>
          <w:type w:val="bbPlcHdr"/>
        </w:types>
        <w:behaviors>
          <w:behavior w:val="content"/>
        </w:behaviors>
        <w:guid w:val="{FBB8B905-BDDB-4305-B211-F608E670F22E}"/>
      </w:docPartPr>
      <w:docPartBody>
        <w:p w:rsidR="001A1F12" w:rsidRDefault="00093C7E" w:rsidP="00093C7E">
          <w:pPr>
            <w:pStyle w:val="7959AC90F6004986A8888382BE6423302"/>
          </w:pPr>
          <w:r w:rsidRPr="00F8267D">
            <w:rPr>
              <w:rFonts w:eastAsia="Times New Roman" w:cstheme="minorHAnsi"/>
              <w:i/>
              <w:color w:val="FF0000"/>
              <w:sz w:val="20"/>
              <w:szCs w:val="20"/>
              <w:lang w:eastAsia="fr-FR"/>
            </w:rPr>
            <w:t>Cliquez ici pour entrer du texte.</w:t>
          </w:r>
        </w:p>
      </w:docPartBody>
    </w:docPart>
    <w:docPart>
      <w:docPartPr>
        <w:name w:val="1C31DEDB1B6C46BAA6E9A340D726859F"/>
        <w:category>
          <w:name w:val="Général"/>
          <w:gallery w:val="placeholder"/>
        </w:category>
        <w:types>
          <w:type w:val="bbPlcHdr"/>
        </w:types>
        <w:behaviors>
          <w:behavior w:val="content"/>
        </w:behaviors>
        <w:guid w:val="{F33B3CEE-A3D9-4AED-A645-FC3939368C1A}"/>
      </w:docPartPr>
      <w:docPartBody>
        <w:p w:rsidR="001A1F12" w:rsidRDefault="00093C7E" w:rsidP="00093C7E">
          <w:pPr>
            <w:pStyle w:val="1C31DEDB1B6C46BAA6E9A340D726859F2"/>
          </w:pPr>
          <w:r w:rsidRPr="0070519E">
            <w:rPr>
              <w:rStyle w:val="Textedelespacerserv"/>
              <w:i/>
              <w:color w:val="FF0000"/>
            </w:rPr>
            <w:t>Choisissez un élément.</w:t>
          </w:r>
        </w:p>
      </w:docPartBody>
    </w:docPart>
    <w:docPart>
      <w:docPartPr>
        <w:name w:val="5A10AC2B8E1F423D8026F171D0C71B97"/>
        <w:category>
          <w:name w:val="Général"/>
          <w:gallery w:val="placeholder"/>
        </w:category>
        <w:types>
          <w:type w:val="bbPlcHdr"/>
        </w:types>
        <w:behaviors>
          <w:behavior w:val="content"/>
        </w:behaviors>
        <w:guid w:val="{6C436A5F-8882-41FC-B626-7861F168BA53}"/>
      </w:docPartPr>
      <w:docPartBody>
        <w:p w:rsidR="001A1F12" w:rsidRDefault="00093C7E" w:rsidP="00093C7E">
          <w:pPr>
            <w:pStyle w:val="5A10AC2B8E1F423D8026F171D0C71B972"/>
          </w:pPr>
          <w:r w:rsidRPr="005E3E36">
            <w:rPr>
              <w:rFonts w:ascii="Calibri" w:eastAsia="Times New Roman" w:hAnsi="Calibri" w:cs="Calibri"/>
              <w:iCs/>
              <w:color w:val="FF0000"/>
              <w:lang w:eastAsia="fr-FR"/>
            </w:rPr>
            <w:t>Cliquez ici pour entrer une date.</w:t>
          </w:r>
        </w:p>
      </w:docPartBody>
    </w:docPart>
    <w:docPart>
      <w:docPartPr>
        <w:name w:val="0323D855E5F54754887DDB19BDEE44B0"/>
        <w:category>
          <w:name w:val="Général"/>
          <w:gallery w:val="placeholder"/>
        </w:category>
        <w:types>
          <w:type w:val="bbPlcHdr"/>
        </w:types>
        <w:behaviors>
          <w:behavior w:val="content"/>
        </w:behaviors>
        <w:guid w:val="{D6B7A09E-B3A6-423F-9952-6C059EC63141}"/>
      </w:docPartPr>
      <w:docPartBody>
        <w:p w:rsidR="001A1F12" w:rsidRDefault="00093C7E" w:rsidP="00093C7E">
          <w:pPr>
            <w:pStyle w:val="0323D855E5F54754887DDB19BDEE44B02"/>
          </w:pPr>
          <w:r w:rsidRPr="00D32F06">
            <w:rPr>
              <w:rFonts w:ascii="Calibri" w:eastAsia="Times New Roman" w:hAnsi="Calibri" w:cs="Calibri"/>
              <w:i/>
              <w:color w:val="FF0000"/>
              <w:sz w:val="24"/>
              <w:szCs w:val="20"/>
              <w:lang w:eastAsia="fr-FR"/>
            </w:rPr>
            <w:t>Cliquez ici pour entrer du texte.</w:t>
          </w:r>
        </w:p>
      </w:docPartBody>
    </w:docPart>
    <w:docPart>
      <w:docPartPr>
        <w:name w:val="23DA6E526BF74DBDA435F71AFE4F67A4"/>
        <w:category>
          <w:name w:val="Général"/>
          <w:gallery w:val="placeholder"/>
        </w:category>
        <w:types>
          <w:type w:val="bbPlcHdr"/>
        </w:types>
        <w:behaviors>
          <w:behavior w:val="content"/>
        </w:behaviors>
        <w:guid w:val="{625B68D4-F979-4600-91DB-98424DDF16A5}"/>
      </w:docPartPr>
      <w:docPartBody>
        <w:p w:rsidR="001A1F12" w:rsidRDefault="00093C7E" w:rsidP="00093C7E">
          <w:pPr>
            <w:pStyle w:val="23DA6E526BF74DBDA435F71AFE4F67A42"/>
          </w:pPr>
          <w:r w:rsidRPr="00D32F06">
            <w:rPr>
              <w:rFonts w:ascii="Calibri" w:eastAsia="Times New Roman" w:hAnsi="Calibri" w:cs="Calibri"/>
              <w:color w:val="FF0000"/>
              <w:lang w:eastAsia="fr-FR"/>
            </w:rPr>
            <w:t>Choix.</w:t>
          </w:r>
        </w:p>
      </w:docPartBody>
    </w:docPart>
    <w:docPart>
      <w:docPartPr>
        <w:name w:val="089F5EC262E1459CA8233A7023B0CCF5"/>
        <w:category>
          <w:name w:val="Général"/>
          <w:gallery w:val="placeholder"/>
        </w:category>
        <w:types>
          <w:type w:val="bbPlcHdr"/>
        </w:types>
        <w:behaviors>
          <w:behavior w:val="content"/>
        </w:behaviors>
        <w:guid w:val="{16EC58EB-F93D-424D-8AF6-15037F521824}"/>
      </w:docPartPr>
      <w:docPartBody>
        <w:p w:rsidR="001A1F12" w:rsidRDefault="001A1F12" w:rsidP="001A1F12">
          <w:pPr>
            <w:pStyle w:val="089F5EC262E1459CA8233A7023B0CCF5"/>
          </w:pPr>
          <w:r w:rsidRPr="00D32F06">
            <w:rPr>
              <w:rFonts w:ascii="Calibri" w:eastAsia="Times New Roman" w:hAnsi="Calibri" w:cs="Calibri"/>
              <w:i/>
              <w:color w:val="FF0000"/>
              <w:sz w:val="24"/>
              <w:szCs w:val="20"/>
              <w:lang w:eastAsia="fr-FR"/>
            </w:rPr>
            <w:t>Cliquez ici pour entrer du texte.</w:t>
          </w:r>
        </w:p>
      </w:docPartBody>
    </w:docPart>
    <w:docPart>
      <w:docPartPr>
        <w:name w:val="F2C79C0AC0ED4FB1933E542DBE0E0674"/>
        <w:category>
          <w:name w:val="Général"/>
          <w:gallery w:val="placeholder"/>
        </w:category>
        <w:types>
          <w:type w:val="bbPlcHdr"/>
        </w:types>
        <w:behaviors>
          <w:behavior w:val="content"/>
        </w:behaviors>
        <w:guid w:val="{57B5CFA0-62B6-4E86-A801-FDA980D37EEB}"/>
      </w:docPartPr>
      <w:docPartBody>
        <w:p w:rsidR="001A1F12" w:rsidRDefault="00093C7E" w:rsidP="00093C7E">
          <w:pPr>
            <w:pStyle w:val="F2C79C0AC0ED4FB1933E542DBE0E06742"/>
          </w:pPr>
          <w:r w:rsidRPr="00DB2E51">
            <w:rPr>
              <w:rStyle w:val="Textedelespacerserv"/>
              <w:i/>
              <w:color w:val="FF0000"/>
            </w:rPr>
            <w:t>Choisissez un élément.</w:t>
          </w:r>
        </w:p>
      </w:docPartBody>
    </w:docPart>
    <w:docPart>
      <w:docPartPr>
        <w:name w:val="7BF554181AD5439BB9D960567760D7FC"/>
        <w:category>
          <w:name w:val="Général"/>
          <w:gallery w:val="placeholder"/>
        </w:category>
        <w:types>
          <w:type w:val="bbPlcHdr"/>
        </w:types>
        <w:behaviors>
          <w:behavior w:val="content"/>
        </w:behaviors>
        <w:guid w:val="{1D4467B3-91C0-41B8-A8CE-91CEC997BA3C}"/>
      </w:docPartPr>
      <w:docPartBody>
        <w:p w:rsidR="001A1F12" w:rsidRDefault="001A1F12" w:rsidP="001A1F12">
          <w:pPr>
            <w:pStyle w:val="7BF554181AD5439BB9D960567760D7FC"/>
          </w:pPr>
          <w:r w:rsidRPr="0070519E">
            <w:rPr>
              <w:rStyle w:val="Textedelespacerserv"/>
              <w:i/>
              <w:color w:val="FF0000"/>
            </w:rPr>
            <w:t>Cliquez ici pour entrer du texte.</w:t>
          </w:r>
        </w:p>
      </w:docPartBody>
    </w:docPart>
    <w:docPart>
      <w:docPartPr>
        <w:name w:val="7971F98515BF47689BC253DF3DF3E035"/>
        <w:category>
          <w:name w:val="Général"/>
          <w:gallery w:val="placeholder"/>
        </w:category>
        <w:types>
          <w:type w:val="bbPlcHdr"/>
        </w:types>
        <w:behaviors>
          <w:behavior w:val="content"/>
        </w:behaviors>
        <w:guid w:val="{6F2D7749-9E50-4AC3-862E-1BDA6471BC73}"/>
      </w:docPartPr>
      <w:docPartBody>
        <w:p w:rsidR="001A1F12" w:rsidRDefault="00093C7E" w:rsidP="00093C7E">
          <w:pPr>
            <w:pStyle w:val="7971F98515BF47689BC253DF3DF3E0352"/>
          </w:pPr>
          <w:r w:rsidRPr="00D32F06">
            <w:rPr>
              <w:rFonts w:ascii="Calibri" w:eastAsia="Times New Roman" w:hAnsi="Calibri" w:cs="Calibri"/>
              <w:color w:val="FF0000"/>
              <w:lang w:eastAsia="fr-FR"/>
            </w:rPr>
            <w:t>Choix.</w:t>
          </w:r>
        </w:p>
      </w:docPartBody>
    </w:docPart>
    <w:docPart>
      <w:docPartPr>
        <w:name w:val="881E295100B44360B55DDB409885B757"/>
        <w:category>
          <w:name w:val="Général"/>
          <w:gallery w:val="placeholder"/>
        </w:category>
        <w:types>
          <w:type w:val="bbPlcHdr"/>
        </w:types>
        <w:behaviors>
          <w:behavior w:val="content"/>
        </w:behaviors>
        <w:guid w:val="{0FF7559F-3FFD-46A4-ADCD-C249B02B0298}"/>
      </w:docPartPr>
      <w:docPartBody>
        <w:p w:rsidR="00E97F86" w:rsidRDefault="00093C7E" w:rsidP="00093C7E">
          <w:pPr>
            <w:pStyle w:val="881E295100B44360B55DDB409885B7572"/>
          </w:pPr>
          <w:r w:rsidRPr="008408A5">
            <w:rPr>
              <w:rStyle w:val="Textedelespacerserv"/>
              <w:i/>
              <w:color w:val="FF0000"/>
            </w:rPr>
            <w:t>Choisissez un élément.</w:t>
          </w:r>
        </w:p>
      </w:docPartBody>
    </w:docPart>
    <w:docPart>
      <w:docPartPr>
        <w:name w:val="03EDB75206154DD0B079FB934C0D4426"/>
        <w:category>
          <w:name w:val="Général"/>
          <w:gallery w:val="placeholder"/>
        </w:category>
        <w:types>
          <w:type w:val="bbPlcHdr"/>
        </w:types>
        <w:behaviors>
          <w:behavior w:val="content"/>
        </w:behaviors>
        <w:guid w:val="{B492FE35-AD51-4701-A56C-D873CA64ABDE}"/>
      </w:docPartPr>
      <w:docPartBody>
        <w:p w:rsidR="00E97F86" w:rsidRDefault="00093C7E" w:rsidP="00093C7E">
          <w:pPr>
            <w:pStyle w:val="03EDB75206154DD0B079FB934C0D44262"/>
          </w:pPr>
          <w:r w:rsidRPr="008408A5">
            <w:rPr>
              <w:rStyle w:val="Textedelespacerserv"/>
              <w:i/>
              <w:color w:val="FF0000"/>
            </w:rPr>
            <w:t>Choisissez un élément.</w:t>
          </w:r>
        </w:p>
      </w:docPartBody>
    </w:docPart>
    <w:docPart>
      <w:docPartPr>
        <w:name w:val="B4D19549EE9B4C0A842F12DE97E808FB"/>
        <w:category>
          <w:name w:val="Général"/>
          <w:gallery w:val="placeholder"/>
        </w:category>
        <w:types>
          <w:type w:val="bbPlcHdr"/>
        </w:types>
        <w:behaviors>
          <w:behavior w:val="content"/>
        </w:behaviors>
        <w:guid w:val="{466874D1-C801-48D1-A5F9-8D23BA866FA9}"/>
      </w:docPartPr>
      <w:docPartBody>
        <w:p w:rsidR="00E97F86" w:rsidRDefault="00093C7E" w:rsidP="00093C7E">
          <w:pPr>
            <w:pStyle w:val="B4D19549EE9B4C0A842F12DE97E808FB2"/>
          </w:pPr>
          <w:r w:rsidRPr="005479BD">
            <w:rPr>
              <w:rStyle w:val="Textedelespacerserv"/>
              <w:i/>
              <w:color w:val="FF0000"/>
            </w:rPr>
            <w:t>Choisissez un élément.</w:t>
          </w:r>
        </w:p>
      </w:docPartBody>
    </w:docPart>
    <w:docPart>
      <w:docPartPr>
        <w:name w:val="5896A3D38F014347A9EB0DB148720E12"/>
        <w:category>
          <w:name w:val="Général"/>
          <w:gallery w:val="placeholder"/>
        </w:category>
        <w:types>
          <w:type w:val="bbPlcHdr"/>
        </w:types>
        <w:behaviors>
          <w:behavior w:val="content"/>
        </w:behaviors>
        <w:guid w:val="{D77C1F48-A6D5-46C4-9D4F-6B36D52FF4C6}"/>
      </w:docPartPr>
      <w:docPartBody>
        <w:p w:rsidR="00F122B8" w:rsidRDefault="00093C7E" w:rsidP="00093C7E">
          <w:pPr>
            <w:pStyle w:val="5896A3D38F014347A9EB0DB148720E122"/>
          </w:pPr>
          <w:r w:rsidRPr="0070519E">
            <w:rPr>
              <w:rStyle w:val="Textedelespacerserv"/>
              <w:i/>
              <w:color w:val="FF0000"/>
            </w:rPr>
            <w:t>Choisissez un élément.</w:t>
          </w:r>
        </w:p>
      </w:docPartBody>
    </w:docPart>
    <w:docPart>
      <w:docPartPr>
        <w:name w:val="D8A0B408AC794688AF6715D26280534F"/>
        <w:category>
          <w:name w:val="Général"/>
          <w:gallery w:val="placeholder"/>
        </w:category>
        <w:types>
          <w:type w:val="bbPlcHdr"/>
        </w:types>
        <w:behaviors>
          <w:behavior w:val="content"/>
        </w:behaviors>
        <w:guid w:val="{01C7BDDA-AA42-4F82-A83A-DF05FD15B5D7}"/>
      </w:docPartPr>
      <w:docPartBody>
        <w:p w:rsidR="00F122B8" w:rsidRDefault="00093C7E" w:rsidP="00093C7E">
          <w:pPr>
            <w:pStyle w:val="D8A0B408AC794688AF6715D26280534F2"/>
          </w:pPr>
          <w:r w:rsidRPr="0070519E">
            <w:rPr>
              <w:rStyle w:val="Textedelespacerserv"/>
              <w:i/>
              <w:color w:val="FF0000"/>
            </w:rPr>
            <w:t>Choisissez un élément.</w:t>
          </w:r>
        </w:p>
      </w:docPartBody>
    </w:docPart>
    <w:docPart>
      <w:docPartPr>
        <w:name w:val="5D6F6746763645B4BCEDD7CB144F2633"/>
        <w:category>
          <w:name w:val="Général"/>
          <w:gallery w:val="placeholder"/>
        </w:category>
        <w:types>
          <w:type w:val="bbPlcHdr"/>
        </w:types>
        <w:behaviors>
          <w:behavior w:val="content"/>
        </w:behaviors>
        <w:guid w:val="{76A609BD-0B9E-4FDD-8E61-A772E71DB8F7}"/>
      </w:docPartPr>
      <w:docPartBody>
        <w:p w:rsidR="007F316A" w:rsidRDefault="00093C7E" w:rsidP="00093C7E">
          <w:pPr>
            <w:pStyle w:val="5D6F6746763645B4BCEDD7CB144F26332"/>
          </w:pPr>
          <w:r w:rsidRPr="003B3CDE">
            <w:rPr>
              <w:rFonts w:ascii="Arial" w:eastAsia="Times New Roman" w:hAnsi="Arial" w:cs="Arial"/>
              <w:i/>
              <w:color w:val="FF0000"/>
              <w:sz w:val="24"/>
              <w:szCs w:val="20"/>
              <w:lang w:eastAsia="fr-FR"/>
            </w:rPr>
            <w:t>Choisissez un élément.</w:t>
          </w:r>
        </w:p>
      </w:docPartBody>
    </w:docPart>
    <w:docPart>
      <w:docPartPr>
        <w:name w:val="B8CD46944A2F4DAFAD49BEBA4F919DB5"/>
        <w:category>
          <w:name w:val="Général"/>
          <w:gallery w:val="placeholder"/>
        </w:category>
        <w:types>
          <w:type w:val="bbPlcHdr"/>
        </w:types>
        <w:behaviors>
          <w:behavior w:val="content"/>
        </w:behaviors>
        <w:guid w:val="{1C6D2DA6-C9C8-4391-9F70-CC0B63376B08}"/>
      </w:docPartPr>
      <w:docPartBody>
        <w:p w:rsidR="00085AA0" w:rsidRDefault="00093C7E" w:rsidP="00093C7E">
          <w:pPr>
            <w:pStyle w:val="B8CD46944A2F4DAFAD49BEBA4F919DB52"/>
          </w:pPr>
          <w:r w:rsidRPr="00A5572B">
            <w:rPr>
              <w:rFonts w:eastAsia="Times New Roman" w:cstheme="minorHAnsi"/>
              <w:iCs/>
              <w:color w:val="FF0000"/>
              <w:sz w:val="24"/>
              <w:szCs w:val="20"/>
              <w:lang w:eastAsia="fr-FR"/>
            </w:rPr>
            <w:t>Choisissez un élément.</w:t>
          </w:r>
        </w:p>
      </w:docPartBody>
    </w:docPart>
    <w:docPart>
      <w:docPartPr>
        <w:name w:val="EB6579C0C2344EA09096C3F716D64460"/>
        <w:category>
          <w:name w:val="Général"/>
          <w:gallery w:val="placeholder"/>
        </w:category>
        <w:types>
          <w:type w:val="bbPlcHdr"/>
        </w:types>
        <w:behaviors>
          <w:behavior w:val="content"/>
        </w:behaviors>
        <w:guid w:val="{AD288003-2500-4BF9-B899-BD3426441245}"/>
      </w:docPartPr>
      <w:docPartBody>
        <w:p w:rsidR="00085AA0" w:rsidRDefault="00093C7E" w:rsidP="00093C7E">
          <w:pPr>
            <w:pStyle w:val="EB6579C0C2344EA09096C3F716D644602"/>
          </w:pPr>
          <w:r w:rsidRPr="00DE0D66">
            <w:rPr>
              <w:rFonts w:eastAsia="Times New Roman" w:cstheme="minorHAnsi"/>
              <w:iCs/>
              <w:color w:val="FF0000"/>
              <w:lang w:eastAsia="fr-FR"/>
            </w:rPr>
            <w:t>Choisissez un élément.</w:t>
          </w:r>
        </w:p>
      </w:docPartBody>
    </w:docPart>
    <w:docPart>
      <w:docPartPr>
        <w:name w:val="937C0C4C0C3A4B00AA9201F6DFFB99E1"/>
        <w:category>
          <w:name w:val="Général"/>
          <w:gallery w:val="placeholder"/>
        </w:category>
        <w:types>
          <w:type w:val="bbPlcHdr"/>
        </w:types>
        <w:behaviors>
          <w:behavior w:val="content"/>
        </w:behaviors>
        <w:guid w:val="{1E06559D-7ACF-435C-AE32-DF53230AEF98}"/>
      </w:docPartPr>
      <w:docPartBody>
        <w:p w:rsidR="006F5B19" w:rsidRDefault="00093C7E" w:rsidP="00093C7E">
          <w:pPr>
            <w:pStyle w:val="937C0C4C0C3A4B00AA9201F6DFFB99E12"/>
          </w:pPr>
          <w:r w:rsidRPr="0070519E">
            <w:rPr>
              <w:rStyle w:val="Textedelespacerserv"/>
              <w:i/>
              <w:color w:val="FF0000"/>
            </w:rPr>
            <w:t>Choisissez un élément.</w:t>
          </w:r>
        </w:p>
      </w:docPartBody>
    </w:docPart>
    <w:docPart>
      <w:docPartPr>
        <w:name w:val="4D9EFF4175654589B27BCC75946D7E0E"/>
        <w:category>
          <w:name w:val="Général"/>
          <w:gallery w:val="placeholder"/>
        </w:category>
        <w:types>
          <w:type w:val="bbPlcHdr"/>
        </w:types>
        <w:behaviors>
          <w:behavior w:val="content"/>
        </w:behaviors>
        <w:guid w:val="{537EE977-CAA3-4FF4-B0AE-9CAE06693AD2}"/>
      </w:docPartPr>
      <w:docPartBody>
        <w:p w:rsidR="006F5B19" w:rsidRDefault="00093C7E" w:rsidP="00093C7E">
          <w:pPr>
            <w:pStyle w:val="4D9EFF4175654589B27BCC75946D7E0E2"/>
          </w:pPr>
          <w:r w:rsidRPr="0044169B">
            <w:rPr>
              <w:rFonts w:eastAsia="Times New Roman" w:cstheme="minorHAnsi"/>
              <w:iCs/>
              <w:color w:val="FF0000"/>
              <w:sz w:val="24"/>
              <w:szCs w:val="20"/>
              <w:lang w:eastAsia="fr-FR"/>
            </w:rPr>
            <w:t>Choisissez un élément.</w:t>
          </w:r>
        </w:p>
      </w:docPartBody>
    </w:docPart>
    <w:docPart>
      <w:docPartPr>
        <w:name w:val="0E4A328A5D594EBCB88254499E0EEA5B"/>
        <w:category>
          <w:name w:val="Général"/>
          <w:gallery w:val="placeholder"/>
        </w:category>
        <w:types>
          <w:type w:val="bbPlcHdr"/>
        </w:types>
        <w:behaviors>
          <w:behavior w:val="content"/>
        </w:behaviors>
        <w:guid w:val="{3F45D887-7309-4757-B763-BB8FC994B614}"/>
      </w:docPartPr>
      <w:docPartBody>
        <w:p w:rsidR="00093C7E" w:rsidRDefault="00093C7E" w:rsidP="00093C7E">
          <w:pPr>
            <w:pStyle w:val="0E4A328A5D594EBCB88254499E0EEA5B2"/>
          </w:pPr>
          <w:r w:rsidRPr="00B90074">
            <w:rPr>
              <w:rStyle w:val="Textedelespacerserv"/>
              <w:rFonts w:asciiTheme="minorHAnsi" w:eastAsiaTheme="minorHAnsi" w:hAnsiTheme="minorHAnsi" w:cstheme="minorBidi"/>
              <w:i/>
              <w:color w:val="FF0000"/>
              <w:sz w:val="22"/>
              <w:szCs w:val="22"/>
              <w:lang w:eastAsia="en-US"/>
            </w:rPr>
            <w:t>Choisissez</w:t>
          </w:r>
          <w:r w:rsidRPr="00B90074">
            <w:rPr>
              <w:rStyle w:val="Textedelespacerserv"/>
              <w:rFonts w:asciiTheme="minorHAnsi" w:eastAsiaTheme="minorHAnsi" w:hAnsiTheme="minorHAnsi" w:cstheme="minorBidi"/>
              <w:i/>
              <w:color w:val="FF0000"/>
              <w:sz w:val="28"/>
              <w:szCs w:val="28"/>
              <w:lang w:eastAsia="en-US"/>
            </w:rPr>
            <w:t xml:space="preserve"> </w:t>
          </w:r>
          <w:r w:rsidRPr="00A26553">
            <w:rPr>
              <w:rStyle w:val="Textedelespacerserv"/>
              <w:rFonts w:asciiTheme="minorHAnsi" w:eastAsiaTheme="minorHAnsi" w:hAnsiTheme="minorHAnsi" w:cstheme="minorBidi"/>
              <w:i/>
              <w:color w:val="FF0000"/>
              <w:sz w:val="22"/>
              <w:szCs w:val="22"/>
              <w:lang w:eastAsia="en-US"/>
            </w:rPr>
            <w:t>un élément</w:t>
          </w:r>
          <w:r w:rsidRPr="00B90074">
            <w:rPr>
              <w:rStyle w:val="Textedelespacerserv"/>
              <w:rFonts w:asciiTheme="minorHAnsi" w:eastAsiaTheme="minorHAnsi" w:hAnsiTheme="minorHAnsi" w:cstheme="minorBidi"/>
              <w:i/>
              <w:color w:val="FF0000"/>
              <w:sz w:val="28"/>
              <w:szCs w:val="28"/>
              <w:lang w:eastAsia="en-US"/>
            </w:rPr>
            <w:t>.</w:t>
          </w:r>
        </w:p>
      </w:docPartBody>
    </w:docPart>
    <w:docPart>
      <w:docPartPr>
        <w:name w:val="FE1A0686EF56401DBF69FCC7AB5EAC75"/>
        <w:category>
          <w:name w:val="Général"/>
          <w:gallery w:val="placeholder"/>
        </w:category>
        <w:types>
          <w:type w:val="bbPlcHdr"/>
        </w:types>
        <w:behaviors>
          <w:behavior w:val="content"/>
        </w:behaviors>
        <w:guid w:val="{0289AF45-A0FC-4E92-BB6B-9982CEC6DFF8}"/>
      </w:docPartPr>
      <w:docPartBody>
        <w:p w:rsidR="000544AF" w:rsidRDefault="000544AF" w:rsidP="000544AF">
          <w:pPr>
            <w:pStyle w:val="FE1A0686EF56401DBF69FCC7AB5EAC75"/>
          </w:pPr>
          <w:r>
            <w:rPr>
              <w:rFonts w:cstheme="minorHAnsi"/>
              <w:color w:val="FF0000"/>
              <w:lang w:eastAsia="fr-FR"/>
            </w:rPr>
            <w:t>Choix.</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12cpi">
    <w:altName w:val="Arial"/>
    <w:panose1 w:val="00000000000000000000"/>
    <w:charset w:val="00"/>
    <w:family w:val="modern"/>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6D2D"/>
    <w:rsid w:val="0000136D"/>
    <w:rsid w:val="00014272"/>
    <w:rsid w:val="000459EF"/>
    <w:rsid w:val="000526DE"/>
    <w:rsid w:val="000544AF"/>
    <w:rsid w:val="0008014B"/>
    <w:rsid w:val="00085AA0"/>
    <w:rsid w:val="00093C7E"/>
    <w:rsid w:val="000A3B30"/>
    <w:rsid w:val="00112AD3"/>
    <w:rsid w:val="00177292"/>
    <w:rsid w:val="001A1F12"/>
    <w:rsid w:val="001C4B67"/>
    <w:rsid w:val="0020664D"/>
    <w:rsid w:val="00264492"/>
    <w:rsid w:val="002B205B"/>
    <w:rsid w:val="002B4121"/>
    <w:rsid w:val="002F51E3"/>
    <w:rsid w:val="00330A16"/>
    <w:rsid w:val="003345C8"/>
    <w:rsid w:val="00377D64"/>
    <w:rsid w:val="003873AB"/>
    <w:rsid w:val="00400F00"/>
    <w:rsid w:val="004162C5"/>
    <w:rsid w:val="00464D29"/>
    <w:rsid w:val="0049472E"/>
    <w:rsid w:val="004A39C9"/>
    <w:rsid w:val="004F1C7E"/>
    <w:rsid w:val="004F1D79"/>
    <w:rsid w:val="00535A2F"/>
    <w:rsid w:val="00597742"/>
    <w:rsid w:val="005A08DB"/>
    <w:rsid w:val="005E2668"/>
    <w:rsid w:val="00673F65"/>
    <w:rsid w:val="00693AE5"/>
    <w:rsid w:val="006965AA"/>
    <w:rsid w:val="006B6D2D"/>
    <w:rsid w:val="006D0A5A"/>
    <w:rsid w:val="006F5B19"/>
    <w:rsid w:val="007252A2"/>
    <w:rsid w:val="00743FB2"/>
    <w:rsid w:val="007E56EE"/>
    <w:rsid w:val="007F316A"/>
    <w:rsid w:val="00811B03"/>
    <w:rsid w:val="00875B20"/>
    <w:rsid w:val="008E1FD1"/>
    <w:rsid w:val="009064BE"/>
    <w:rsid w:val="00907892"/>
    <w:rsid w:val="0093121E"/>
    <w:rsid w:val="009469FE"/>
    <w:rsid w:val="00957746"/>
    <w:rsid w:val="009D4CAC"/>
    <w:rsid w:val="00A050F2"/>
    <w:rsid w:val="00A22BFF"/>
    <w:rsid w:val="00A2606C"/>
    <w:rsid w:val="00A27DFA"/>
    <w:rsid w:val="00A37E1A"/>
    <w:rsid w:val="00A6425F"/>
    <w:rsid w:val="00A91D9A"/>
    <w:rsid w:val="00AA6C84"/>
    <w:rsid w:val="00AC7B64"/>
    <w:rsid w:val="00B149E1"/>
    <w:rsid w:val="00B42F64"/>
    <w:rsid w:val="00B44A56"/>
    <w:rsid w:val="00B54DF5"/>
    <w:rsid w:val="00B73612"/>
    <w:rsid w:val="00B83975"/>
    <w:rsid w:val="00B97F08"/>
    <w:rsid w:val="00C06C7A"/>
    <w:rsid w:val="00C17C7C"/>
    <w:rsid w:val="00CE5DFE"/>
    <w:rsid w:val="00D965A0"/>
    <w:rsid w:val="00DA7314"/>
    <w:rsid w:val="00DE4897"/>
    <w:rsid w:val="00E218BD"/>
    <w:rsid w:val="00E44B8B"/>
    <w:rsid w:val="00E701B8"/>
    <w:rsid w:val="00E9187C"/>
    <w:rsid w:val="00E97F86"/>
    <w:rsid w:val="00EB0082"/>
    <w:rsid w:val="00EE76EB"/>
    <w:rsid w:val="00F02CD6"/>
    <w:rsid w:val="00F031D6"/>
    <w:rsid w:val="00F122B8"/>
    <w:rsid w:val="00F12574"/>
    <w:rsid w:val="00F3442D"/>
    <w:rsid w:val="00F46796"/>
    <w:rsid w:val="00FA1DF1"/>
    <w:rsid w:val="00FC6551"/>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BE" w:eastAsia="fr-B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093C7E"/>
    <w:rPr>
      <w:color w:val="808080"/>
    </w:rPr>
  </w:style>
  <w:style w:type="paragraph" w:customStyle="1" w:styleId="089F5EC262E1459CA8233A7023B0CCF5">
    <w:name w:val="089F5EC262E1459CA8233A7023B0CCF5"/>
    <w:rsid w:val="001A1F12"/>
    <w:rPr>
      <w:kern w:val="2"/>
      <w14:ligatures w14:val="standardContextual"/>
    </w:rPr>
  </w:style>
  <w:style w:type="paragraph" w:customStyle="1" w:styleId="7BF554181AD5439BB9D960567760D7FC">
    <w:name w:val="7BF554181AD5439BB9D960567760D7FC"/>
    <w:rsid w:val="001A1F12"/>
    <w:rPr>
      <w:kern w:val="2"/>
      <w14:ligatures w14:val="standardContextual"/>
    </w:rPr>
  </w:style>
  <w:style w:type="paragraph" w:customStyle="1" w:styleId="FE1A0686EF56401DBF69FCC7AB5EAC75">
    <w:name w:val="FE1A0686EF56401DBF69FCC7AB5EAC75"/>
    <w:rsid w:val="000544AF"/>
    <w:pPr>
      <w:spacing w:line="278" w:lineRule="auto"/>
    </w:pPr>
    <w:rPr>
      <w:kern w:val="2"/>
      <w:sz w:val="24"/>
      <w:szCs w:val="24"/>
      <w14:ligatures w14:val="standardContextual"/>
    </w:rPr>
  </w:style>
  <w:style w:type="paragraph" w:customStyle="1" w:styleId="452CB08E9C5D4C80A4EE8C042930C6DD2">
    <w:name w:val="452CB08E9C5D4C80A4EE8C042930C6DD2"/>
    <w:rsid w:val="00093C7E"/>
    <w:rPr>
      <w:rFonts w:eastAsiaTheme="minorHAnsi"/>
      <w:lang w:eastAsia="en-US"/>
    </w:rPr>
  </w:style>
  <w:style w:type="paragraph" w:customStyle="1" w:styleId="5D6F6746763645B4BCEDD7CB144F26332">
    <w:name w:val="5D6F6746763645B4BCEDD7CB144F26332"/>
    <w:rsid w:val="00093C7E"/>
    <w:rPr>
      <w:rFonts w:eastAsiaTheme="minorHAnsi"/>
      <w:lang w:eastAsia="en-US"/>
    </w:rPr>
  </w:style>
  <w:style w:type="paragraph" w:customStyle="1" w:styleId="EE51DB3822F345A9814333EA26D1C2482">
    <w:name w:val="EE51DB3822F345A9814333EA26D1C2482"/>
    <w:rsid w:val="00093C7E"/>
    <w:rPr>
      <w:rFonts w:eastAsiaTheme="minorHAnsi"/>
      <w:lang w:eastAsia="en-US"/>
    </w:rPr>
  </w:style>
  <w:style w:type="paragraph" w:customStyle="1" w:styleId="DF74C9AFAF5E4D0386B57E7C6F9242252">
    <w:name w:val="DF74C9AFAF5E4D0386B57E7C6F9242252"/>
    <w:rsid w:val="00093C7E"/>
    <w:rPr>
      <w:rFonts w:eastAsiaTheme="minorHAnsi"/>
      <w:lang w:eastAsia="en-US"/>
    </w:rPr>
  </w:style>
  <w:style w:type="paragraph" w:customStyle="1" w:styleId="CAE8AB413FEB4CD5B60B6624C1F5F65D2">
    <w:name w:val="CAE8AB413FEB4CD5B60B6624C1F5F65D2"/>
    <w:rsid w:val="00093C7E"/>
    <w:rPr>
      <w:rFonts w:eastAsiaTheme="minorHAnsi"/>
      <w:lang w:eastAsia="en-US"/>
    </w:rPr>
  </w:style>
  <w:style w:type="paragraph" w:customStyle="1" w:styleId="D8A0B408AC794688AF6715D26280534F2">
    <w:name w:val="D8A0B408AC794688AF6715D26280534F2"/>
    <w:rsid w:val="00093C7E"/>
    <w:rPr>
      <w:rFonts w:eastAsiaTheme="minorHAnsi"/>
      <w:lang w:eastAsia="en-US"/>
    </w:rPr>
  </w:style>
  <w:style w:type="paragraph" w:customStyle="1" w:styleId="5896A3D38F014347A9EB0DB148720E122">
    <w:name w:val="5896A3D38F014347A9EB0DB148720E122"/>
    <w:rsid w:val="00093C7E"/>
    <w:rPr>
      <w:rFonts w:eastAsiaTheme="minorHAnsi"/>
      <w:lang w:eastAsia="en-US"/>
    </w:rPr>
  </w:style>
  <w:style w:type="paragraph" w:customStyle="1" w:styleId="7959AC90F6004986A8888382BE6423302">
    <w:name w:val="7959AC90F6004986A8888382BE6423302"/>
    <w:rsid w:val="00093C7E"/>
    <w:rPr>
      <w:rFonts w:eastAsiaTheme="minorHAnsi"/>
      <w:lang w:eastAsia="en-US"/>
    </w:rPr>
  </w:style>
  <w:style w:type="paragraph" w:customStyle="1" w:styleId="1C31DEDB1B6C46BAA6E9A340D726859F2">
    <w:name w:val="1C31DEDB1B6C46BAA6E9A340D726859F2"/>
    <w:rsid w:val="00093C7E"/>
    <w:rPr>
      <w:rFonts w:eastAsiaTheme="minorHAnsi"/>
      <w:lang w:eastAsia="en-US"/>
    </w:rPr>
  </w:style>
  <w:style w:type="paragraph" w:customStyle="1" w:styleId="5A10AC2B8E1F423D8026F171D0C71B972">
    <w:name w:val="5A10AC2B8E1F423D8026F171D0C71B972"/>
    <w:rsid w:val="00093C7E"/>
    <w:rPr>
      <w:rFonts w:eastAsiaTheme="minorHAnsi"/>
      <w:lang w:eastAsia="en-US"/>
    </w:rPr>
  </w:style>
  <w:style w:type="paragraph" w:customStyle="1" w:styleId="0E4A328A5D594EBCB88254499E0EEA5B2">
    <w:name w:val="0E4A328A5D594EBCB88254499E0EEA5B2"/>
    <w:rsid w:val="00093C7E"/>
    <w:pPr>
      <w:spacing w:after="0" w:line="240" w:lineRule="auto"/>
      <w:ind w:left="720"/>
      <w:contextualSpacing/>
    </w:pPr>
    <w:rPr>
      <w:rFonts w:ascii="Arial" w:eastAsia="Times New Roman" w:hAnsi="Arial" w:cs="Times New Roman"/>
      <w:sz w:val="24"/>
      <w:szCs w:val="20"/>
      <w:lang w:eastAsia="fr-FR"/>
    </w:rPr>
  </w:style>
  <w:style w:type="paragraph" w:customStyle="1" w:styleId="0323D855E5F54754887DDB19BDEE44B02">
    <w:name w:val="0323D855E5F54754887DDB19BDEE44B02"/>
    <w:rsid w:val="00093C7E"/>
    <w:rPr>
      <w:rFonts w:eastAsiaTheme="minorHAnsi"/>
      <w:lang w:eastAsia="en-US"/>
    </w:rPr>
  </w:style>
  <w:style w:type="paragraph" w:customStyle="1" w:styleId="23DA6E526BF74DBDA435F71AFE4F67A42">
    <w:name w:val="23DA6E526BF74DBDA435F71AFE4F67A42"/>
    <w:rsid w:val="00093C7E"/>
    <w:rPr>
      <w:rFonts w:eastAsiaTheme="minorHAnsi"/>
      <w:lang w:eastAsia="en-US"/>
    </w:rPr>
  </w:style>
  <w:style w:type="paragraph" w:customStyle="1" w:styleId="B4D19549EE9B4C0A842F12DE97E808FB2">
    <w:name w:val="B4D19549EE9B4C0A842F12DE97E808FB2"/>
    <w:rsid w:val="00093C7E"/>
    <w:rPr>
      <w:rFonts w:eastAsiaTheme="minorHAnsi"/>
      <w:lang w:eastAsia="en-US"/>
    </w:rPr>
  </w:style>
  <w:style w:type="paragraph" w:customStyle="1" w:styleId="2B9D04907B614C9788410B2BC2F757452">
    <w:name w:val="2B9D04907B614C9788410B2BC2F757452"/>
    <w:rsid w:val="00093C7E"/>
    <w:rPr>
      <w:rFonts w:eastAsiaTheme="minorHAnsi"/>
      <w:lang w:eastAsia="en-US"/>
    </w:rPr>
  </w:style>
  <w:style w:type="paragraph" w:customStyle="1" w:styleId="881E295100B44360B55DDB409885B7572">
    <w:name w:val="881E295100B44360B55DDB409885B7572"/>
    <w:rsid w:val="00093C7E"/>
    <w:rPr>
      <w:rFonts w:eastAsiaTheme="minorHAnsi"/>
      <w:lang w:eastAsia="en-US"/>
    </w:rPr>
  </w:style>
  <w:style w:type="paragraph" w:customStyle="1" w:styleId="03EDB75206154DD0B079FB934C0D44262">
    <w:name w:val="03EDB75206154DD0B079FB934C0D44262"/>
    <w:rsid w:val="00093C7E"/>
    <w:rPr>
      <w:rFonts w:eastAsiaTheme="minorHAnsi"/>
      <w:lang w:eastAsia="en-US"/>
    </w:rPr>
  </w:style>
  <w:style w:type="paragraph" w:customStyle="1" w:styleId="F2C79C0AC0ED4FB1933E542DBE0E06742">
    <w:name w:val="F2C79C0AC0ED4FB1933E542DBE0E06742"/>
    <w:rsid w:val="00093C7E"/>
    <w:rPr>
      <w:rFonts w:eastAsiaTheme="minorHAnsi"/>
      <w:lang w:eastAsia="en-US"/>
    </w:rPr>
  </w:style>
  <w:style w:type="paragraph" w:customStyle="1" w:styleId="7971F98515BF47689BC253DF3DF3E0352">
    <w:name w:val="7971F98515BF47689BC253DF3DF3E0352"/>
    <w:rsid w:val="00093C7E"/>
    <w:rPr>
      <w:rFonts w:eastAsiaTheme="minorHAnsi"/>
      <w:lang w:eastAsia="en-US"/>
    </w:rPr>
  </w:style>
  <w:style w:type="paragraph" w:customStyle="1" w:styleId="064455E9E7E042E888CEC5DF5C7DBE582">
    <w:name w:val="064455E9E7E042E888CEC5DF5C7DBE582"/>
    <w:rsid w:val="00093C7E"/>
    <w:rPr>
      <w:rFonts w:eastAsiaTheme="minorHAnsi"/>
      <w:lang w:eastAsia="en-US"/>
    </w:rPr>
  </w:style>
  <w:style w:type="paragraph" w:customStyle="1" w:styleId="937C0C4C0C3A4B00AA9201F6DFFB99E12">
    <w:name w:val="937C0C4C0C3A4B00AA9201F6DFFB99E12"/>
    <w:rsid w:val="00093C7E"/>
    <w:rPr>
      <w:rFonts w:eastAsiaTheme="minorHAnsi"/>
      <w:lang w:eastAsia="en-US"/>
    </w:rPr>
  </w:style>
  <w:style w:type="paragraph" w:customStyle="1" w:styleId="4D9EFF4175654589B27BCC75946D7E0E2">
    <w:name w:val="4D9EFF4175654589B27BCC75946D7E0E2"/>
    <w:rsid w:val="00093C7E"/>
    <w:rPr>
      <w:rFonts w:eastAsiaTheme="minorHAnsi"/>
      <w:lang w:eastAsia="en-US"/>
    </w:rPr>
  </w:style>
  <w:style w:type="paragraph" w:customStyle="1" w:styleId="B8CD46944A2F4DAFAD49BEBA4F919DB52">
    <w:name w:val="B8CD46944A2F4DAFAD49BEBA4F919DB52"/>
    <w:rsid w:val="00093C7E"/>
    <w:rPr>
      <w:rFonts w:eastAsiaTheme="minorHAnsi"/>
      <w:lang w:eastAsia="en-US"/>
    </w:rPr>
  </w:style>
  <w:style w:type="paragraph" w:customStyle="1" w:styleId="EB6579C0C2344EA09096C3F716D644602">
    <w:name w:val="EB6579C0C2344EA09096C3F716D644602"/>
    <w:rsid w:val="00093C7E"/>
    <w:rPr>
      <w:rFonts w:eastAsiaTheme="minorHAnsi"/>
      <w:lang w:eastAsia="en-US"/>
    </w:rPr>
  </w:style>
  <w:style w:type="paragraph" w:customStyle="1" w:styleId="717235A871BE45808670EE03FDC7AEC72">
    <w:name w:val="717235A871BE45808670EE03FDC7AEC72"/>
    <w:rsid w:val="00093C7E"/>
    <w:rPr>
      <w:rFonts w:eastAsiaTheme="minorHAnsi"/>
      <w:lang w:eastAsia="en-U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3754254AC6E6749B2FC5980B255306B" ma:contentTypeVersion="11" ma:contentTypeDescription="Crée un document." ma:contentTypeScope="" ma:versionID="00d14faa3c77c6b80e8856d6cf5c8817">
  <xsd:schema xmlns:xsd="http://www.w3.org/2001/XMLSchema" xmlns:xs="http://www.w3.org/2001/XMLSchema" xmlns:p="http://schemas.microsoft.com/office/2006/metadata/properties" xmlns:ns3="def39009-065b-447b-97ec-15340917311e" targetNamespace="http://schemas.microsoft.com/office/2006/metadata/properties" ma:root="true" ma:fieldsID="9d5808cb8f2c48f66568409a44a3cb80" ns3:_="">
    <xsd:import namespace="def39009-065b-447b-97ec-15340917311e"/>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BillingMetadata"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f39009-065b-447b-97ec-15340917311e"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def39009-065b-447b-97ec-15340917311e" xsi:nil="true"/>
  </documentManagement>
</p:properties>
</file>

<file path=customXml/itemProps1.xml><?xml version="1.0" encoding="utf-8"?>
<ds:datastoreItem xmlns:ds="http://schemas.openxmlformats.org/officeDocument/2006/customXml" ds:itemID="{9CEB11F6-1645-4193-A008-92981BBBE4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f39009-065b-447b-97ec-1534091731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067F73F-BB8B-46EE-97F4-734630BCB588}">
  <ds:schemaRefs>
    <ds:schemaRef ds:uri="http://schemas.microsoft.com/sharepoint/v3/contenttype/forms"/>
  </ds:schemaRefs>
</ds:datastoreItem>
</file>

<file path=customXml/itemProps3.xml><?xml version="1.0" encoding="utf-8"?>
<ds:datastoreItem xmlns:ds="http://schemas.openxmlformats.org/officeDocument/2006/customXml" ds:itemID="{B1DECA6C-1537-45C0-9AE0-63AB029D021E}">
  <ds:schemaRefs>
    <ds:schemaRef ds:uri="http://purl.org/dc/elements/1.1/"/>
    <ds:schemaRef ds:uri="http://www.w3.org/XML/1998/namespace"/>
    <ds:schemaRef ds:uri="def39009-065b-447b-97ec-15340917311e"/>
    <ds:schemaRef ds:uri="http://schemas.microsoft.com/office/infopath/2007/PartnerControls"/>
    <ds:schemaRef ds:uri="http://schemas.microsoft.com/office/2006/documentManagement/types"/>
    <ds:schemaRef ds:uri="http://purl.org/dc/dcmitype/"/>
    <ds:schemaRef ds:uri="http://schemas.openxmlformats.org/package/2006/metadata/core-properties"/>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2558</Words>
  <Characters>14069</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Rapport de prévention type Dinaphi</vt:lpstr>
    </vt:vector>
  </TitlesOfParts>
  <Company/>
  <LinksUpToDate>false</LinksUpToDate>
  <CharactersWithSpaces>16594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de prévention type Dinaphi</dc:title>
  <dc:subject/>
  <dc:creator>Vincent LEONARD</dc:creator>
  <cp:keywords/>
  <dc:description/>
  <cp:lastModifiedBy>Florent SANNA</cp:lastModifiedBy>
  <cp:revision>2</cp:revision>
  <dcterms:created xsi:type="dcterms:W3CDTF">2026-03-06T09:51:00Z</dcterms:created>
  <dcterms:modified xsi:type="dcterms:W3CDTF">2026-03-06T09:51:00Z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0x010100B3754254AC6E6749B2FC5980B255306B</vt:lpwstr>
  </property>
</Properties>
</file>